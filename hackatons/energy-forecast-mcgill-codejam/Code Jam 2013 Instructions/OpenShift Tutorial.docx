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1B1F" w:rsidRPr="00066A05" w:rsidRDefault="001C1B1F" w:rsidP="001C1B1F">
      <w:pPr>
        <w:jc w:val="center"/>
        <w:rPr>
          <w:b/>
          <w:sz w:val="36"/>
          <w:szCs w:val="36"/>
          <w:lang w:val="en-CA"/>
        </w:rPr>
      </w:pPr>
      <w:r w:rsidRPr="00066A05">
        <w:rPr>
          <w:noProof/>
          <w:lang w:val="en-CA" w:eastAsia="en-CA"/>
        </w:rPr>
        <w:drawing>
          <wp:anchor distT="0" distB="0" distL="114300" distR="114300" simplePos="0" relativeHeight="251658240" behindDoc="0" locked="0" layoutInCell="1" allowOverlap="1" wp14:anchorId="3286133E" wp14:editId="5C9D06B7">
            <wp:simplePos x="0" y="0"/>
            <wp:positionH relativeFrom="column">
              <wp:posOffset>5000625</wp:posOffset>
            </wp:positionH>
            <wp:positionV relativeFrom="paragraph">
              <wp:posOffset>-542925</wp:posOffset>
            </wp:positionV>
            <wp:extent cx="1151255" cy="1133475"/>
            <wp:effectExtent l="0" t="0" r="0" b="9525"/>
            <wp:wrapNone/>
            <wp:docPr id="4" name="Picture 4" descr="http://podnikanieainovacie.euin.org/sites/default/files/pip2011/35835/488px_ericsson_logo_svg_png_20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odnikanieainovacie.euin.org/sites/default/files/pip2011/35835/488px_ericsson_logo_svg_png_2074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1255"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1B1F" w:rsidRPr="00066A05" w:rsidRDefault="001C1B1F" w:rsidP="001C1B1F">
      <w:pPr>
        <w:jc w:val="center"/>
        <w:rPr>
          <w:b/>
          <w:sz w:val="36"/>
          <w:szCs w:val="36"/>
          <w:lang w:val="en-CA"/>
        </w:rPr>
      </w:pPr>
    </w:p>
    <w:p w:rsidR="001C1B1F" w:rsidRPr="00066A05" w:rsidRDefault="001C1B1F" w:rsidP="001C1B1F">
      <w:pPr>
        <w:jc w:val="center"/>
        <w:rPr>
          <w:b/>
          <w:sz w:val="36"/>
          <w:szCs w:val="36"/>
          <w:lang w:val="en-CA"/>
        </w:rPr>
      </w:pPr>
    </w:p>
    <w:p w:rsidR="001C1B1F" w:rsidRPr="00066A05" w:rsidRDefault="001C1B1F" w:rsidP="001C1B1F">
      <w:pPr>
        <w:jc w:val="center"/>
        <w:rPr>
          <w:b/>
          <w:sz w:val="36"/>
          <w:szCs w:val="36"/>
          <w:lang w:val="en-CA"/>
        </w:rPr>
      </w:pPr>
    </w:p>
    <w:p w:rsidR="00D3603C" w:rsidRPr="00066A05" w:rsidRDefault="001C1B1F" w:rsidP="001C1B1F">
      <w:pPr>
        <w:jc w:val="center"/>
        <w:rPr>
          <w:b/>
          <w:sz w:val="44"/>
          <w:szCs w:val="44"/>
          <w:lang w:val="en-CA"/>
        </w:rPr>
      </w:pPr>
      <w:r w:rsidRPr="00066A05">
        <w:rPr>
          <w:b/>
          <w:sz w:val="44"/>
          <w:szCs w:val="44"/>
          <w:lang w:val="en-CA"/>
        </w:rPr>
        <w:t xml:space="preserve">Introduction to </w:t>
      </w:r>
      <w:proofErr w:type="spellStart"/>
      <w:r w:rsidRPr="00066A05">
        <w:rPr>
          <w:b/>
          <w:sz w:val="44"/>
          <w:szCs w:val="44"/>
          <w:lang w:val="en-CA"/>
        </w:rPr>
        <w:t>OpenShift</w:t>
      </w:r>
      <w:proofErr w:type="spellEnd"/>
    </w:p>
    <w:p w:rsidR="00D3603C" w:rsidRPr="00066A05" w:rsidRDefault="001C1B1F" w:rsidP="00D3603C">
      <w:pPr>
        <w:jc w:val="center"/>
        <w:rPr>
          <w:sz w:val="36"/>
          <w:szCs w:val="36"/>
          <w:lang w:val="en-CA"/>
        </w:rPr>
      </w:pPr>
      <w:r w:rsidRPr="00066A05">
        <w:rPr>
          <w:noProof/>
          <w:sz w:val="44"/>
          <w:szCs w:val="44"/>
          <w:lang w:val="en-CA" w:eastAsia="en-CA"/>
        </w:rPr>
        <w:drawing>
          <wp:anchor distT="0" distB="0" distL="114300" distR="114300" simplePos="0" relativeHeight="251659264" behindDoc="1" locked="0" layoutInCell="1" allowOverlap="1" wp14:anchorId="0F17887A" wp14:editId="14DB7CAD">
            <wp:simplePos x="0" y="0"/>
            <wp:positionH relativeFrom="column">
              <wp:posOffset>-190500</wp:posOffset>
            </wp:positionH>
            <wp:positionV relativeFrom="paragraph">
              <wp:posOffset>17780</wp:posOffset>
            </wp:positionV>
            <wp:extent cx="6123940" cy="52260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4063" t="30556" r="57465" b="65555"/>
                    <a:stretch/>
                  </pic:blipFill>
                  <pic:spPr bwMode="auto">
                    <a:xfrm>
                      <a:off x="0" y="0"/>
                      <a:ext cx="6123940" cy="522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3603C" w:rsidRPr="00066A05" w:rsidRDefault="00D3603C" w:rsidP="00D3603C">
      <w:pPr>
        <w:jc w:val="center"/>
        <w:rPr>
          <w:sz w:val="36"/>
          <w:szCs w:val="36"/>
          <w:lang w:val="en-CA"/>
        </w:rPr>
      </w:pPr>
    </w:p>
    <w:p w:rsidR="00D3603C" w:rsidRPr="00066A05" w:rsidRDefault="00D3603C" w:rsidP="00D3603C">
      <w:pPr>
        <w:jc w:val="center"/>
        <w:rPr>
          <w:sz w:val="36"/>
          <w:szCs w:val="36"/>
          <w:lang w:val="en-CA"/>
        </w:rPr>
      </w:pPr>
    </w:p>
    <w:p w:rsidR="00D3603C" w:rsidRPr="00066A05" w:rsidRDefault="00D3603C" w:rsidP="00D3603C">
      <w:pPr>
        <w:jc w:val="center"/>
        <w:rPr>
          <w:sz w:val="36"/>
          <w:szCs w:val="36"/>
          <w:lang w:val="en-CA"/>
        </w:rPr>
      </w:pPr>
    </w:p>
    <w:p w:rsidR="000E325E" w:rsidRPr="00066A05" w:rsidRDefault="000E325E" w:rsidP="00D3603C">
      <w:pPr>
        <w:jc w:val="center"/>
        <w:rPr>
          <w:sz w:val="36"/>
          <w:szCs w:val="36"/>
          <w:lang w:val="en-CA"/>
        </w:rPr>
      </w:pPr>
    </w:p>
    <w:p w:rsidR="000E325E" w:rsidRPr="00066A05" w:rsidRDefault="000E325E" w:rsidP="00D3603C">
      <w:pPr>
        <w:jc w:val="center"/>
        <w:rPr>
          <w:sz w:val="36"/>
          <w:szCs w:val="36"/>
          <w:lang w:val="en-CA"/>
        </w:rPr>
      </w:pPr>
    </w:p>
    <w:p w:rsidR="001C1B1F" w:rsidRPr="00066A05" w:rsidRDefault="001C1B1F" w:rsidP="002040FF">
      <w:pPr>
        <w:jc w:val="center"/>
        <w:rPr>
          <w:noProof/>
          <w:lang w:val="en-CA" w:eastAsia="en-CA"/>
        </w:rPr>
      </w:pPr>
    </w:p>
    <w:p w:rsidR="001C1B1F" w:rsidRPr="00066A05" w:rsidRDefault="001C1B1F" w:rsidP="002040FF">
      <w:pPr>
        <w:jc w:val="center"/>
        <w:rPr>
          <w:noProof/>
          <w:lang w:val="en-CA" w:eastAsia="en-CA"/>
        </w:rPr>
      </w:pPr>
    </w:p>
    <w:p w:rsidR="00D3603C" w:rsidRPr="00066A05" w:rsidRDefault="001C1B1F" w:rsidP="001C1B1F">
      <w:pPr>
        <w:rPr>
          <w:sz w:val="36"/>
          <w:szCs w:val="36"/>
          <w:lang w:val="en-CA"/>
        </w:rPr>
      </w:pPr>
      <w:r w:rsidRPr="00066A05">
        <w:rPr>
          <w:noProof/>
          <w:lang w:val="en-CA" w:eastAsia="en-CA"/>
        </w:rPr>
        <w:drawing>
          <wp:anchor distT="0" distB="0" distL="114300" distR="114300" simplePos="0" relativeHeight="251660288" behindDoc="0" locked="0" layoutInCell="1" allowOverlap="1" wp14:anchorId="434AAFD8" wp14:editId="2348D7BF">
            <wp:simplePos x="0" y="0"/>
            <wp:positionH relativeFrom="column">
              <wp:posOffset>1743075</wp:posOffset>
            </wp:positionH>
            <wp:positionV relativeFrom="paragraph">
              <wp:posOffset>623570</wp:posOffset>
            </wp:positionV>
            <wp:extent cx="2009775" cy="2151380"/>
            <wp:effectExtent l="0" t="0" r="9525" b="1270"/>
            <wp:wrapSquare wrapText="bothSides"/>
            <wp:docPr id="1" name="Picture 1" descr="http://blog.newrelic.com/wp-content/uploads/openshif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newrelic.com/wp-content/uploads/openshift_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9775" cy="215138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E09" w:rsidRPr="00066A05">
        <w:rPr>
          <w:lang w:val="en-CA"/>
        </w:rPr>
        <w:br w:type="page"/>
      </w:r>
    </w:p>
    <w:p w:rsidR="00955D3F" w:rsidRPr="00066A05" w:rsidRDefault="00955D3F" w:rsidP="007B7EB6">
      <w:pPr>
        <w:jc w:val="center"/>
        <w:rPr>
          <w:b/>
          <w:sz w:val="28"/>
          <w:szCs w:val="28"/>
          <w:lang w:val="en-CA"/>
        </w:rPr>
      </w:pPr>
    </w:p>
    <w:p w:rsidR="00955D3F" w:rsidRPr="00066A05" w:rsidRDefault="00955D3F" w:rsidP="007B7EB6">
      <w:pPr>
        <w:jc w:val="center"/>
        <w:rPr>
          <w:b/>
          <w:sz w:val="28"/>
          <w:szCs w:val="28"/>
          <w:lang w:val="en-CA"/>
        </w:rPr>
      </w:pPr>
    </w:p>
    <w:p w:rsidR="00D3603C" w:rsidRPr="00066A05" w:rsidRDefault="00B01943" w:rsidP="007B7EB6">
      <w:pPr>
        <w:jc w:val="center"/>
        <w:rPr>
          <w:b/>
          <w:sz w:val="28"/>
          <w:szCs w:val="28"/>
          <w:lang w:val="en-CA"/>
        </w:rPr>
      </w:pPr>
      <w:r>
        <w:rPr>
          <w:b/>
          <w:sz w:val="28"/>
          <w:szCs w:val="28"/>
          <w:lang w:val="en-CA"/>
        </w:rPr>
        <w:t>Table</w:t>
      </w:r>
      <w:r w:rsidR="00620E09" w:rsidRPr="00066A05">
        <w:rPr>
          <w:b/>
          <w:sz w:val="28"/>
          <w:szCs w:val="28"/>
          <w:lang w:val="en-CA"/>
        </w:rPr>
        <w:t xml:space="preserve"> </w:t>
      </w:r>
      <w:r>
        <w:rPr>
          <w:b/>
          <w:sz w:val="28"/>
          <w:szCs w:val="28"/>
          <w:lang w:val="en-CA"/>
        </w:rPr>
        <w:t>of Contents</w:t>
      </w:r>
    </w:p>
    <w:p w:rsidR="00D3603C" w:rsidRPr="00066A05" w:rsidRDefault="00D3603C" w:rsidP="007B7EB6">
      <w:pPr>
        <w:jc w:val="center"/>
        <w:rPr>
          <w:b/>
          <w:lang w:val="en-CA"/>
        </w:rPr>
      </w:pPr>
    </w:p>
    <w:p w:rsidR="00955D3F" w:rsidRPr="00066A05" w:rsidRDefault="00955D3F" w:rsidP="007B7EB6">
      <w:pPr>
        <w:jc w:val="center"/>
        <w:rPr>
          <w:b/>
          <w:lang w:val="en-CA"/>
        </w:rPr>
      </w:pPr>
    </w:p>
    <w:p w:rsidR="00955D3F" w:rsidRPr="00066A05" w:rsidRDefault="00955D3F" w:rsidP="007B7EB6">
      <w:pPr>
        <w:jc w:val="center"/>
        <w:rPr>
          <w:b/>
          <w:lang w:val="en-CA"/>
        </w:rPr>
      </w:pPr>
    </w:p>
    <w:p w:rsidR="009148B2" w:rsidRDefault="002F14AD">
      <w:pPr>
        <w:pStyle w:val="TOC1"/>
        <w:rPr>
          <w:rFonts w:asciiTheme="minorHAnsi" w:eastAsiaTheme="minorEastAsia" w:hAnsiTheme="minorHAnsi" w:cstheme="minorBidi"/>
          <w:noProof/>
          <w:sz w:val="22"/>
          <w:szCs w:val="22"/>
          <w:lang w:val="en-CA" w:eastAsia="en-CA"/>
        </w:rPr>
      </w:pPr>
      <w:r w:rsidRPr="00066A05">
        <w:rPr>
          <w:lang w:val="en-CA"/>
        </w:rPr>
        <w:fldChar w:fldCharType="begin"/>
      </w:r>
      <w:r w:rsidR="00D3603C" w:rsidRPr="00066A05">
        <w:rPr>
          <w:lang w:val="en-CA"/>
        </w:rPr>
        <w:instrText xml:space="preserve"> TOC \o "1-4" \h \z \u </w:instrText>
      </w:r>
      <w:r w:rsidRPr="00066A05">
        <w:rPr>
          <w:lang w:val="en-CA"/>
        </w:rPr>
        <w:fldChar w:fldCharType="separate"/>
      </w:r>
      <w:hyperlink w:anchor="_Toc371593794" w:history="1">
        <w:r w:rsidR="009148B2" w:rsidRPr="00D2496E">
          <w:rPr>
            <w:rStyle w:val="Hyperlink"/>
            <w:noProof/>
            <w:lang w:val="en-CA"/>
          </w:rPr>
          <w:t>1.</w:t>
        </w:r>
        <w:r w:rsidR="009148B2">
          <w:rPr>
            <w:rFonts w:asciiTheme="minorHAnsi" w:eastAsiaTheme="minorEastAsia" w:hAnsiTheme="minorHAnsi" w:cstheme="minorBidi"/>
            <w:noProof/>
            <w:sz w:val="22"/>
            <w:szCs w:val="22"/>
            <w:lang w:val="en-CA" w:eastAsia="en-CA"/>
          </w:rPr>
          <w:tab/>
        </w:r>
        <w:r w:rsidR="009148B2" w:rsidRPr="00D2496E">
          <w:rPr>
            <w:rStyle w:val="Hyperlink"/>
            <w:noProof/>
            <w:lang w:val="en-CA"/>
          </w:rPr>
          <w:t>Introduction</w:t>
        </w:r>
        <w:r w:rsidR="009148B2">
          <w:rPr>
            <w:noProof/>
            <w:webHidden/>
          </w:rPr>
          <w:tab/>
        </w:r>
        <w:r w:rsidR="009148B2">
          <w:rPr>
            <w:noProof/>
            <w:webHidden/>
          </w:rPr>
          <w:fldChar w:fldCharType="begin"/>
        </w:r>
        <w:r w:rsidR="009148B2">
          <w:rPr>
            <w:noProof/>
            <w:webHidden/>
          </w:rPr>
          <w:instrText xml:space="preserve"> PAGEREF _Toc371593794 \h </w:instrText>
        </w:r>
        <w:r w:rsidR="009148B2">
          <w:rPr>
            <w:noProof/>
            <w:webHidden/>
          </w:rPr>
        </w:r>
        <w:r w:rsidR="009148B2">
          <w:rPr>
            <w:noProof/>
            <w:webHidden/>
          </w:rPr>
          <w:fldChar w:fldCharType="separate"/>
        </w:r>
        <w:r w:rsidR="009148B2">
          <w:rPr>
            <w:noProof/>
            <w:webHidden/>
          </w:rPr>
          <w:t>3</w:t>
        </w:r>
        <w:r w:rsidR="009148B2">
          <w:rPr>
            <w:noProof/>
            <w:webHidden/>
          </w:rPr>
          <w:fldChar w:fldCharType="end"/>
        </w:r>
      </w:hyperlink>
    </w:p>
    <w:p w:rsidR="009148B2" w:rsidRDefault="005C5D8F">
      <w:pPr>
        <w:pStyle w:val="TOC2"/>
        <w:rPr>
          <w:rFonts w:asciiTheme="minorHAnsi" w:eastAsiaTheme="minorEastAsia" w:hAnsiTheme="minorHAnsi" w:cstheme="minorBidi"/>
          <w:noProof/>
          <w:sz w:val="22"/>
          <w:szCs w:val="22"/>
          <w:lang w:val="en-CA" w:eastAsia="en-CA"/>
        </w:rPr>
      </w:pPr>
      <w:hyperlink w:anchor="_Toc371593795" w:history="1">
        <w:r w:rsidR="009148B2" w:rsidRPr="00D2496E">
          <w:rPr>
            <w:rStyle w:val="Hyperlink"/>
            <w:noProof/>
            <w:lang w:val="en-CA"/>
          </w:rPr>
          <w:t>1.1</w:t>
        </w:r>
        <w:r w:rsidR="009148B2">
          <w:rPr>
            <w:rFonts w:asciiTheme="minorHAnsi" w:eastAsiaTheme="minorEastAsia" w:hAnsiTheme="minorHAnsi" w:cstheme="minorBidi"/>
            <w:noProof/>
            <w:sz w:val="22"/>
            <w:szCs w:val="22"/>
            <w:lang w:val="en-CA" w:eastAsia="en-CA"/>
          </w:rPr>
          <w:tab/>
        </w:r>
        <w:r w:rsidR="009148B2" w:rsidRPr="00D2496E">
          <w:rPr>
            <w:rStyle w:val="Hyperlink"/>
            <w:noProof/>
            <w:lang w:val="en-CA"/>
          </w:rPr>
          <w:t>What is OpenShift?</w:t>
        </w:r>
        <w:r w:rsidR="009148B2">
          <w:rPr>
            <w:noProof/>
            <w:webHidden/>
          </w:rPr>
          <w:tab/>
        </w:r>
        <w:r w:rsidR="009148B2">
          <w:rPr>
            <w:noProof/>
            <w:webHidden/>
          </w:rPr>
          <w:fldChar w:fldCharType="begin"/>
        </w:r>
        <w:r w:rsidR="009148B2">
          <w:rPr>
            <w:noProof/>
            <w:webHidden/>
          </w:rPr>
          <w:instrText xml:space="preserve"> PAGEREF _Toc371593795 \h </w:instrText>
        </w:r>
        <w:r w:rsidR="009148B2">
          <w:rPr>
            <w:noProof/>
            <w:webHidden/>
          </w:rPr>
        </w:r>
        <w:r w:rsidR="009148B2">
          <w:rPr>
            <w:noProof/>
            <w:webHidden/>
          </w:rPr>
          <w:fldChar w:fldCharType="separate"/>
        </w:r>
        <w:r w:rsidR="009148B2">
          <w:rPr>
            <w:noProof/>
            <w:webHidden/>
          </w:rPr>
          <w:t>3</w:t>
        </w:r>
        <w:r w:rsidR="009148B2">
          <w:rPr>
            <w:noProof/>
            <w:webHidden/>
          </w:rPr>
          <w:fldChar w:fldCharType="end"/>
        </w:r>
      </w:hyperlink>
    </w:p>
    <w:p w:rsidR="009148B2" w:rsidRDefault="005C5D8F">
      <w:pPr>
        <w:pStyle w:val="TOC2"/>
        <w:rPr>
          <w:rFonts w:asciiTheme="minorHAnsi" w:eastAsiaTheme="minorEastAsia" w:hAnsiTheme="minorHAnsi" w:cstheme="minorBidi"/>
          <w:noProof/>
          <w:sz w:val="22"/>
          <w:szCs w:val="22"/>
          <w:lang w:val="en-CA" w:eastAsia="en-CA"/>
        </w:rPr>
      </w:pPr>
      <w:hyperlink w:anchor="_Toc371593796" w:history="1">
        <w:r w:rsidR="009148B2" w:rsidRPr="00D2496E">
          <w:rPr>
            <w:rStyle w:val="Hyperlink"/>
            <w:noProof/>
            <w:lang w:val="en-CA"/>
          </w:rPr>
          <w:t>1.2</w:t>
        </w:r>
        <w:r w:rsidR="009148B2">
          <w:rPr>
            <w:rFonts w:asciiTheme="minorHAnsi" w:eastAsiaTheme="minorEastAsia" w:hAnsiTheme="minorHAnsi" w:cstheme="minorBidi"/>
            <w:noProof/>
            <w:sz w:val="22"/>
            <w:szCs w:val="22"/>
            <w:lang w:val="en-CA" w:eastAsia="en-CA"/>
          </w:rPr>
          <w:tab/>
        </w:r>
        <w:r w:rsidR="009148B2" w:rsidRPr="00D2496E">
          <w:rPr>
            <w:rStyle w:val="Hyperlink"/>
            <w:noProof/>
            <w:lang w:val="en-CA"/>
          </w:rPr>
          <w:t>Goal of this document</w:t>
        </w:r>
        <w:r w:rsidR="009148B2">
          <w:rPr>
            <w:noProof/>
            <w:webHidden/>
          </w:rPr>
          <w:tab/>
        </w:r>
        <w:r w:rsidR="009148B2">
          <w:rPr>
            <w:noProof/>
            <w:webHidden/>
          </w:rPr>
          <w:fldChar w:fldCharType="begin"/>
        </w:r>
        <w:r w:rsidR="009148B2">
          <w:rPr>
            <w:noProof/>
            <w:webHidden/>
          </w:rPr>
          <w:instrText xml:space="preserve"> PAGEREF _Toc371593796 \h </w:instrText>
        </w:r>
        <w:r w:rsidR="009148B2">
          <w:rPr>
            <w:noProof/>
            <w:webHidden/>
          </w:rPr>
        </w:r>
        <w:r w:rsidR="009148B2">
          <w:rPr>
            <w:noProof/>
            <w:webHidden/>
          </w:rPr>
          <w:fldChar w:fldCharType="separate"/>
        </w:r>
        <w:r w:rsidR="009148B2">
          <w:rPr>
            <w:noProof/>
            <w:webHidden/>
          </w:rPr>
          <w:t>3</w:t>
        </w:r>
        <w:r w:rsidR="009148B2">
          <w:rPr>
            <w:noProof/>
            <w:webHidden/>
          </w:rPr>
          <w:fldChar w:fldCharType="end"/>
        </w:r>
      </w:hyperlink>
    </w:p>
    <w:p w:rsidR="009148B2" w:rsidRDefault="005C5D8F">
      <w:pPr>
        <w:pStyle w:val="TOC1"/>
        <w:rPr>
          <w:rFonts w:asciiTheme="minorHAnsi" w:eastAsiaTheme="minorEastAsia" w:hAnsiTheme="minorHAnsi" w:cstheme="minorBidi"/>
          <w:noProof/>
          <w:sz w:val="22"/>
          <w:szCs w:val="22"/>
          <w:lang w:val="en-CA" w:eastAsia="en-CA"/>
        </w:rPr>
      </w:pPr>
      <w:hyperlink w:anchor="_Toc371593797" w:history="1">
        <w:r w:rsidR="009148B2" w:rsidRPr="00D2496E">
          <w:rPr>
            <w:rStyle w:val="Hyperlink"/>
            <w:noProof/>
            <w:lang w:val="en-CA"/>
          </w:rPr>
          <w:t>2.</w:t>
        </w:r>
        <w:r w:rsidR="009148B2">
          <w:rPr>
            <w:rFonts w:asciiTheme="minorHAnsi" w:eastAsiaTheme="minorEastAsia" w:hAnsiTheme="minorHAnsi" w:cstheme="minorBidi"/>
            <w:noProof/>
            <w:sz w:val="22"/>
            <w:szCs w:val="22"/>
            <w:lang w:val="en-CA" w:eastAsia="en-CA"/>
          </w:rPr>
          <w:tab/>
        </w:r>
        <w:r w:rsidR="009148B2" w:rsidRPr="00D2496E">
          <w:rPr>
            <w:rStyle w:val="Hyperlink"/>
            <w:noProof/>
            <w:lang w:val="en-CA"/>
          </w:rPr>
          <w:t>Set up procedures</w:t>
        </w:r>
        <w:r w:rsidR="009148B2">
          <w:rPr>
            <w:noProof/>
            <w:webHidden/>
          </w:rPr>
          <w:tab/>
        </w:r>
        <w:r w:rsidR="009148B2">
          <w:rPr>
            <w:noProof/>
            <w:webHidden/>
          </w:rPr>
          <w:fldChar w:fldCharType="begin"/>
        </w:r>
        <w:r w:rsidR="009148B2">
          <w:rPr>
            <w:noProof/>
            <w:webHidden/>
          </w:rPr>
          <w:instrText xml:space="preserve"> PAGEREF _Toc371593797 \h </w:instrText>
        </w:r>
        <w:r w:rsidR="009148B2">
          <w:rPr>
            <w:noProof/>
            <w:webHidden/>
          </w:rPr>
        </w:r>
        <w:r w:rsidR="009148B2">
          <w:rPr>
            <w:noProof/>
            <w:webHidden/>
          </w:rPr>
          <w:fldChar w:fldCharType="separate"/>
        </w:r>
        <w:r w:rsidR="009148B2">
          <w:rPr>
            <w:noProof/>
            <w:webHidden/>
          </w:rPr>
          <w:t>4</w:t>
        </w:r>
        <w:r w:rsidR="009148B2">
          <w:rPr>
            <w:noProof/>
            <w:webHidden/>
          </w:rPr>
          <w:fldChar w:fldCharType="end"/>
        </w:r>
      </w:hyperlink>
    </w:p>
    <w:p w:rsidR="009148B2" w:rsidRDefault="005C5D8F">
      <w:pPr>
        <w:pStyle w:val="TOC2"/>
        <w:rPr>
          <w:rFonts w:asciiTheme="minorHAnsi" w:eastAsiaTheme="minorEastAsia" w:hAnsiTheme="minorHAnsi" w:cstheme="minorBidi"/>
          <w:noProof/>
          <w:sz w:val="22"/>
          <w:szCs w:val="22"/>
          <w:lang w:val="en-CA" w:eastAsia="en-CA"/>
        </w:rPr>
      </w:pPr>
      <w:hyperlink w:anchor="_Toc371593798" w:history="1">
        <w:r w:rsidR="009148B2" w:rsidRPr="00D2496E">
          <w:rPr>
            <w:rStyle w:val="Hyperlink"/>
            <w:noProof/>
            <w:lang w:val="en-CA"/>
          </w:rPr>
          <w:t>2.1</w:t>
        </w:r>
        <w:r w:rsidR="009148B2">
          <w:rPr>
            <w:rFonts w:asciiTheme="minorHAnsi" w:eastAsiaTheme="minorEastAsia" w:hAnsiTheme="minorHAnsi" w:cstheme="minorBidi"/>
            <w:noProof/>
            <w:sz w:val="22"/>
            <w:szCs w:val="22"/>
            <w:lang w:val="en-CA" w:eastAsia="en-CA"/>
          </w:rPr>
          <w:tab/>
        </w:r>
        <w:r w:rsidR="009148B2" w:rsidRPr="00D2496E">
          <w:rPr>
            <w:rStyle w:val="Hyperlink"/>
            <w:noProof/>
            <w:lang w:val="en-CA"/>
          </w:rPr>
          <w:t>Signing up</w:t>
        </w:r>
        <w:r w:rsidR="009148B2">
          <w:rPr>
            <w:noProof/>
            <w:webHidden/>
          </w:rPr>
          <w:tab/>
        </w:r>
        <w:r w:rsidR="009148B2">
          <w:rPr>
            <w:noProof/>
            <w:webHidden/>
          </w:rPr>
          <w:fldChar w:fldCharType="begin"/>
        </w:r>
        <w:r w:rsidR="009148B2">
          <w:rPr>
            <w:noProof/>
            <w:webHidden/>
          </w:rPr>
          <w:instrText xml:space="preserve"> PAGEREF _Toc371593798 \h </w:instrText>
        </w:r>
        <w:r w:rsidR="009148B2">
          <w:rPr>
            <w:noProof/>
            <w:webHidden/>
          </w:rPr>
        </w:r>
        <w:r w:rsidR="009148B2">
          <w:rPr>
            <w:noProof/>
            <w:webHidden/>
          </w:rPr>
          <w:fldChar w:fldCharType="separate"/>
        </w:r>
        <w:r w:rsidR="009148B2">
          <w:rPr>
            <w:noProof/>
            <w:webHidden/>
          </w:rPr>
          <w:t>4</w:t>
        </w:r>
        <w:r w:rsidR="009148B2">
          <w:rPr>
            <w:noProof/>
            <w:webHidden/>
          </w:rPr>
          <w:fldChar w:fldCharType="end"/>
        </w:r>
      </w:hyperlink>
    </w:p>
    <w:p w:rsidR="009148B2" w:rsidRDefault="005C5D8F">
      <w:pPr>
        <w:pStyle w:val="TOC2"/>
        <w:rPr>
          <w:rFonts w:asciiTheme="minorHAnsi" w:eastAsiaTheme="minorEastAsia" w:hAnsiTheme="minorHAnsi" w:cstheme="minorBidi"/>
          <w:noProof/>
          <w:sz w:val="22"/>
          <w:szCs w:val="22"/>
          <w:lang w:val="en-CA" w:eastAsia="en-CA"/>
        </w:rPr>
      </w:pPr>
      <w:hyperlink w:anchor="_Toc371593799" w:history="1">
        <w:r w:rsidR="009148B2" w:rsidRPr="00D2496E">
          <w:rPr>
            <w:rStyle w:val="Hyperlink"/>
            <w:noProof/>
            <w:lang w:val="en-CA"/>
          </w:rPr>
          <w:t>2.2</w:t>
        </w:r>
        <w:r w:rsidR="009148B2">
          <w:rPr>
            <w:rFonts w:asciiTheme="minorHAnsi" w:eastAsiaTheme="minorEastAsia" w:hAnsiTheme="minorHAnsi" w:cstheme="minorBidi"/>
            <w:noProof/>
            <w:sz w:val="22"/>
            <w:szCs w:val="22"/>
            <w:lang w:val="en-CA" w:eastAsia="en-CA"/>
          </w:rPr>
          <w:tab/>
        </w:r>
        <w:r w:rsidR="009148B2" w:rsidRPr="00D2496E">
          <w:rPr>
            <w:rStyle w:val="Hyperlink"/>
            <w:noProof/>
            <w:lang w:val="en-CA"/>
          </w:rPr>
          <w:t>Creating a Web Application</w:t>
        </w:r>
        <w:r w:rsidR="009148B2">
          <w:rPr>
            <w:noProof/>
            <w:webHidden/>
          </w:rPr>
          <w:tab/>
        </w:r>
        <w:r w:rsidR="009148B2">
          <w:rPr>
            <w:noProof/>
            <w:webHidden/>
          </w:rPr>
          <w:fldChar w:fldCharType="begin"/>
        </w:r>
        <w:r w:rsidR="009148B2">
          <w:rPr>
            <w:noProof/>
            <w:webHidden/>
          </w:rPr>
          <w:instrText xml:space="preserve"> PAGEREF _Toc371593799 \h </w:instrText>
        </w:r>
        <w:r w:rsidR="009148B2">
          <w:rPr>
            <w:noProof/>
            <w:webHidden/>
          </w:rPr>
        </w:r>
        <w:r w:rsidR="009148B2">
          <w:rPr>
            <w:noProof/>
            <w:webHidden/>
          </w:rPr>
          <w:fldChar w:fldCharType="separate"/>
        </w:r>
        <w:r w:rsidR="009148B2">
          <w:rPr>
            <w:noProof/>
            <w:webHidden/>
          </w:rPr>
          <w:t>4</w:t>
        </w:r>
        <w:r w:rsidR="009148B2">
          <w:rPr>
            <w:noProof/>
            <w:webHidden/>
          </w:rPr>
          <w:fldChar w:fldCharType="end"/>
        </w:r>
      </w:hyperlink>
    </w:p>
    <w:p w:rsidR="009148B2" w:rsidRDefault="005C5D8F">
      <w:pPr>
        <w:pStyle w:val="TOC2"/>
        <w:rPr>
          <w:rFonts w:asciiTheme="minorHAnsi" w:eastAsiaTheme="minorEastAsia" w:hAnsiTheme="minorHAnsi" w:cstheme="minorBidi"/>
          <w:noProof/>
          <w:sz w:val="22"/>
          <w:szCs w:val="22"/>
          <w:lang w:val="en-CA" w:eastAsia="en-CA"/>
        </w:rPr>
      </w:pPr>
      <w:hyperlink w:anchor="_Toc371593800" w:history="1">
        <w:r w:rsidR="009148B2" w:rsidRPr="00D2496E">
          <w:rPr>
            <w:rStyle w:val="Hyperlink"/>
            <w:noProof/>
            <w:lang w:val="en-CA"/>
          </w:rPr>
          <w:t>2.3</w:t>
        </w:r>
        <w:r w:rsidR="009148B2">
          <w:rPr>
            <w:rFonts w:asciiTheme="minorHAnsi" w:eastAsiaTheme="minorEastAsia" w:hAnsiTheme="minorHAnsi" w:cstheme="minorBidi"/>
            <w:noProof/>
            <w:sz w:val="22"/>
            <w:szCs w:val="22"/>
            <w:lang w:val="en-CA" w:eastAsia="en-CA"/>
          </w:rPr>
          <w:tab/>
        </w:r>
        <w:r w:rsidR="009148B2" w:rsidRPr="00D2496E">
          <w:rPr>
            <w:rStyle w:val="Hyperlink"/>
            <w:noProof/>
            <w:lang w:val="en-CA"/>
          </w:rPr>
          <w:t>Add your SSH Key</w:t>
        </w:r>
        <w:r w:rsidR="009148B2">
          <w:rPr>
            <w:noProof/>
            <w:webHidden/>
          </w:rPr>
          <w:tab/>
        </w:r>
        <w:r w:rsidR="009148B2">
          <w:rPr>
            <w:noProof/>
            <w:webHidden/>
          </w:rPr>
          <w:fldChar w:fldCharType="begin"/>
        </w:r>
        <w:r w:rsidR="009148B2">
          <w:rPr>
            <w:noProof/>
            <w:webHidden/>
          </w:rPr>
          <w:instrText xml:space="preserve"> PAGEREF _Toc371593800 \h </w:instrText>
        </w:r>
        <w:r w:rsidR="009148B2">
          <w:rPr>
            <w:noProof/>
            <w:webHidden/>
          </w:rPr>
        </w:r>
        <w:r w:rsidR="009148B2">
          <w:rPr>
            <w:noProof/>
            <w:webHidden/>
          </w:rPr>
          <w:fldChar w:fldCharType="separate"/>
        </w:r>
        <w:r w:rsidR="009148B2">
          <w:rPr>
            <w:noProof/>
            <w:webHidden/>
          </w:rPr>
          <w:t>8</w:t>
        </w:r>
        <w:r w:rsidR="009148B2">
          <w:rPr>
            <w:noProof/>
            <w:webHidden/>
          </w:rPr>
          <w:fldChar w:fldCharType="end"/>
        </w:r>
      </w:hyperlink>
    </w:p>
    <w:p w:rsidR="009148B2" w:rsidRDefault="005C5D8F">
      <w:pPr>
        <w:pStyle w:val="TOC2"/>
        <w:rPr>
          <w:rFonts w:asciiTheme="minorHAnsi" w:eastAsiaTheme="minorEastAsia" w:hAnsiTheme="minorHAnsi" w:cstheme="minorBidi"/>
          <w:noProof/>
          <w:sz w:val="22"/>
          <w:szCs w:val="22"/>
          <w:lang w:val="en-CA" w:eastAsia="en-CA"/>
        </w:rPr>
      </w:pPr>
      <w:hyperlink w:anchor="_Toc371593801" w:history="1">
        <w:r w:rsidR="009148B2" w:rsidRPr="00D2496E">
          <w:rPr>
            <w:rStyle w:val="Hyperlink"/>
            <w:noProof/>
            <w:lang w:val="en-CA"/>
          </w:rPr>
          <w:t>2.4</w:t>
        </w:r>
        <w:r w:rsidR="009148B2">
          <w:rPr>
            <w:rFonts w:asciiTheme="minorHAnsi" w:eastAsiaTheme="minorEastAsia" w:hAnsiTheme="minorHAnsi" w:cstheme="minorBidi"/>
            <w:noProof/>
            <w:sz w:val="22"/>
            <w:szCs w:val="22"/>
            <w:lang w:val="en-CA" w:eastAsia="en-CA"/>
          </w:rPr>
          <w:tab/>
        </w:r>
        <w:r w:rsidR="009148B2" w:rsidRPr="00D2496E">
          <w:rPr>
            <w:rStyle w:val="Hyperlink"/>
            <w:noProof/>
            <w:lang w:val="en-CA"/>
          </w:rPr>
          <w:t>Clone your OpenShift Repo</w:t>
        </w:r>
        <w:r w:rsidR="009148B2">
          <w:rPr>
            <w:noProof/>
            <w:webHidden/>
          </w:rPr>
          <w:tab/>
        </w:r>
        <w:r w:rsidR="009148B2">
          <w:rPr>
            <w:noProof/>
            <w:webHidden/>
          </w:rPr>
          <w:fldChar w:fldCharType="begin"/>
        </w:r>
        <w:r w:rsidR="009148B2">
          <w:rPr>
            <w:noProof/>
            <w:webHidden/>
          </w:rPr>
          <w:instrText xml:space="preserve"> PAGEREF _Toc371593801 \h </w:instrText>
        </w:r>
        <w:r w:rsidR="009148B2">
          <w:rPr>
            <w:noProof/>
            <w:webHidden/>
          </w:rPr>
        </w:r>
        <w:r w:rsidR="009148B2">
          <w:rPr>
            <w:noProof/>
            <w:webHidden/>
          </w:rPr>
          <w:fldChar w:fldCharType="separate"/>
        </w:r>
        <w:r w:rsidR="009148B2">
          <w:rPr>
            <w:noProof/>
            <w:webHidden/>
          </w:rPr>
          <w:t>9</w:t>
        </w:r>
        <w:r w:rsidR="009148B2">
          <w:rPr>
            <w:noProof/>
            <w:webHidden/>
          </w:rPr>
          <w:fldChar w:fldCharType="end"/>
        </w:r>
      </w:hyperlink>
    </w:p>
    <w:p w:rsidR="009148B2" w:rsidRDefault="005C5D8F">
      <w:pPr>
        <w:pStyle w:val="TOC2"/>
        <w:rPr>
          <w:rFonts w:asciiTheme="minorHAnsi" w:eastAsiaTheme="minorEastAsia" w:hAnsiTheme="minorHAnsi" w:cstheme="minorBidi"/>
          <w:noProof/>
          <w:sz w:val="22"/>
          <w:szCs w:val="22"/>
          <w:lang w:val="en-CA" w:eastAsia="en-CA"/>
        </w:rPr>
      </w:pPr>
      <w:hyperlink w:anchor="_Toc371593802" w:history="1">
        <w:r w:rsidR="009148B2" w:rsidRPr="00D2496E">
          <w:rPr>
            <w:rStyle w:val="Hyperlink"/>
            <w:noProof/>
            <w:lang w:val="en-CA"/>
          </w:rPr>
          <w:t>2.5</w:t>
        </w:r>
        <w:r w:rsidR="009148B2">
          <w:rPr>
            <w:rFonts w:asciiTheme="minorHAnsi" w:eastAsiaTheme="minorEastAsia" w:hAnsiTheme="minorHAnsi" w:cstheme="minorBidi"/>
            <w:noProof/>
            <w:sz w:val="22"/>
            <w:szCs w:val="22"/>
            <w:lang w:val="en-CA" w:eastAsia="en-CA"/>
          </w:rPr>
          <w:tab/>
        </w:r>
        <w:r w:rsidR="009148B2" w:rsidRPr="00D2496E">
          <w:rPr>
            <w:rStyle w:val="Hyperlink"/>
            <w:noProof/>
            <w:lang w:val="en-CA"/>
          </w:rPr>
          <w:t>Launching your app</w:t>
        </w:r>
        <w:r w:rsidR="009148B2">
          <w:rPr>
            <w:noProof/>
            <w:webHidden/>
          </w:rPr>
          <w:tab/>
        </w:r>
        <w:r w:rsidR="009148B2">
          <w:rPr>
            <w:noProof/>
            <w:webHidden/>
          </w:rPr>
          <w:fldChar w:fldCharType="begin"/>
        </w:r>
        <w:r w:rsidR="009148B2">
          <w:rPr>
            <w:noProof/>
            <w:webHidden/>
          </w:rPr>
          <w:instrText xml:space="preserve"> PAGEREF _Toc371593802 \h </w:instrText>
        </w:r>
        <w:r w:rsidR="009148B2">
          <w:rPr>
            <w:noProof/>
            <w:webHidden/>
          </w:rPr>
        </w:r>
        <w:r w:rsidR="009148B2">
          <w:rPr>
            <w:noProof/>
            <w:webHidden/>
          </w:rPr>
          <w:fldChar w:fldCharType="separate"/>
        </w:r>
        <w:r w:rsidR="009148B2">
          <w:rPr>
            <w:noProof/>
            <w:webHidden/>
          </w:rPr>
          <w:t>10</w:t>
        </w:r>
        <w:r w:rsidR="009148B2">
          <w:rPr>
            <w:noProof/>
            <w:webHidden/>
          </w:rPr>
          <w:fldChar w:fldCharType="end"/>
        </w:r>
      </w:hyperlink>
    </w:p>
    <w:p w:rsidR="009148B2" w:rsidRDefault="005C5D8F">
      <w:pPr>
        <w:pStyle w:val="TOC1"/>
        <w:rPr>
          <w:rFonts w:asciiTheme="minorHAnsi" w:eastAsiaTheme="minorEastAsia" w:hAnsiTheme="minorHAnsi" w:cstheme="minorBidi"/>
          <w:noProof/>
          <w:sz w:val="22"/>
          <w:szCs w:val="22"/>
          <w:lang w:val="en-CA" w:eastAsia="en-CA"/>
        </w:rPr>
      </w:pPr>
      <w:hyperlink w:anchor="_Toc371593803" w:history="1">
        <w:r w:rsidR="009148B2" w:rsidRPr="00D2496E">
          <w:rPr>
            <w:rStyle w:val="Hyperlink"/>
            <w:noProof/>
            <w:lang w:val="en-CA"/>
          </w:rPr>
          <w:t>3.</w:t>
        </w:r>
        <w:r w:rsidR="009148B2">
          <w:rPr>
            <w:rFonts w:asciiTheme="minorHAnsi" w:eastAsiaTheme="minorEastAsia" w:hAnsiTheme="minorHAnsi" w:cstheme="minorBidi"/>
            <w:noProof/>
            <w:sz w:val="22"/>
            <w:szCs w:val="22"/>
            <w:lang w:val="en-CA" w:eastAsia="en-CA"/>
          </w:rPr>
          <w:tab/>
        </w:r>
        <w:r w:rsidR="009148B2" w:rsidRPr="00D2496E">
          <w:rPr>
            <w:rStyle w:val="Hyperlink"/>
            <w:noProof/>
            <w:lang w:val="en-CA"/>
          </w:rPr>
          <w:t>Adding Cartridges</w:t>
        </w:r>
        <w:r w:rsidR="009148B2">
          <w:rPr>
            <w:noProof/>
            <w:webHidden/>
          </w:rPr>
          <w:tab/>
        </w:r>
        <w:r w:rsidR="009148B2">
          <w:rPr>
            <w:noProof/>
            <w:webHidden/>
          </w:rPr>
          <w:fldChar w:fldCharType="begin"/>
        </w:r>
        <w:r w:rsidR="009148B2">
          <w:rPr>
            <w:noProof/>
            <w:webHidden/>
          </w:rPr>
          <w:instrText xml:space="preserve"> PAGEREF _Toc371593803 \h </w:instrText>
        </w:r>
        <w:r w:rsidR="009148B2">
          <w:rPr>
            <w:noProof/>
            <w:webHidden/>
          </w:rPr>
        </w:r>
        <w:r w:rsidR="009148B2">
          <w:rPr>
            <w:noProof/>
            <w:webHidden/>
          </w:rPr>
          <w:fldChar w:fldCharType="separate"/>
        </w:r>
        <w:r w:rsidR="009148B2">
          <w:rPr>
            <w:noProof/>
            <w:webHidden/>
          </w:rPr>
          <w:t>11</w:t>
        </w:r>
        <w:r w:rsidR="009148B2">
          <w:rPr>
            <w:noProof/>
            <w:webHidden/>
          </w:rPr>
          <w:fldChar w:fldCharType="end"/>
        </w:r>
      </w:hyperlink>
    </w:p>
    <w:p w:rsidR="009148B2" w:rsidRDefault="005C5D8F">
      <w:pPr>
        <w:pStyle w:val="TOC1"/>
        <w:rPr>
          <w:rFonts w:asciiTheme="minorHAnsi" w:eastAsiaTheme="minorEastAsia" w:hAnsiTheme="minorHAnsi" w:cstheme="minorBidi"/>
          <w:noProof/>
          <w:sz w:val="22"/>
          <w:szCs w:val="22"/>
          <w:lang w:val="en-CA" w:eastAsia="en-CA"/>
        </w:rPr>
      </w:pPr>
      <w:hyperlink w:anchor="_Toc371593804" w:history="1">
        <w:r w:rsidR="009148B2" w:rsidRPr="00D2496E">
          <w:rPr>
            <w:rStyle w:val="Hyperlink"/>
            <w:noProof/>
            <w:lang w:val="en-CA"/>
          </w:rPr>
          <w:t>4.</w:t>
        </w:r>
        <w:r w:rsidR="009148B2">
          <w:rPr>
            <w:rFonts w:asciiTheme="minorHAnsi" w:eastAsiaTheme="minorEastAsia" w:hAnsiTheme="minorHAnsi" w:cstheme="minorBidi"/>
            <w:noProof/>
            <w:sz w:val="22"/>
            <w:szCs w:val="22"/>
            <w:lang w:val="en-CA" w:eastAsia="en-CA"/>
          </w:rPr>
          <w:tab/>
        </w:r>
        <w:r w:rsidR="009148B2" w:rsidRPr="00D2496E">
          <w:rPr>
            <w:rStyle w:val="Hyperlink"/>
            <w:noProof/>
            <w:lang w:val="en-CA"/>
          </w:rPr>
          <w:t>OpenShift Eclipse Plugin</w:t>
        </w:r>
        <w:r w:rsidR="009148B2">
          <w:rPr>
            <w:noProof/>
            <w:webHidden/>
          </w:rPr>
          <w:tab/>
        </w:r>
        <w:r w:rsidR="009148B2">
          <w:rPr>
            <w:noProof/>
            <w:webHidden/>
          </w:rPr>
          <w:fldChar w:fldCharType="begin"/>
        </w:r>
        <w:r w:rsidR="009148B2">
          <w:rPr>
            <w:noProof/>
            <w:webHidden/>
          </w:rPr>
          <w:instrText xml:space="preserve"> PAGEREF _Toc371593804 \h </w:instrText>
        </w:r>
        <w:r w:rsidR="009148B2">
          <w:rPr>
            <w:noProof/>
            <w:webHidden/>
          </w:rPr>
        </w:r>
        <w:r w:rsidR="009148B2">
          <w:rPr>
            <w:noProof/>
            <w:webHidden/>
          </w:rPr>
          <w:fldChar w:fldCharType="separate"/>
        </w:r>
        <w:r w:rsidR="009148B2">
          <w:rPr>
            <w:noProof/>
            <w:webHidden/>
          </w:rPr>
          <w:t>13</w:t>
        </w:r>
        <w:r w:rsidR="009148B2">
          <w:rPr>
            <w:noProof/>
            <w:webHidden/>
          </w:rPr>
          <w:fldChar w:fldCharType="end"/>
        </w:r>
      </w:hyperlink>
    </w:p>
    <w:p w:rsidR="009148B2" w:rsidRDefault="005C5D8F">
      <w:pPr>
        <w:pStyle w:val="TOC1"/>
        <w:rPr>
          <w:rFonts w:asciiTheme="minorHAnsi" w:eastAsiaTheme="minorEastAsia" w:hAnsiTheme="minorHAnsi" w:cstheme="minorBidi"/>
          <w:noProof/>
          <w:sz w:val="22"/>
          <w:szCs w:val="22"/>
          <w:lang w:val="en-CA" w:eastAsia="en-CA"/>
        </w:rPr>
      </w:pPr>
      <w:hyperlink w:anchor="_Toc371593805" w:history="1">
        <w:r w:rsidR="009148B2" w:rsidRPr="00D2496E">
          <w:rPr>
            <w:rStyle w:val="Hyperlink"/>
            <w:noProof/>
            <w:lang w:val="en-CA"/>
          </w:rPr>
          <w:t>5.</w:t>
        </w:r>
        <w:r w:rsidR="009148B2">
          <w:rPr>
            <w:rFonts w:asciiTheme="minorHAnsi" w:eastAsiaTheme="minorEastAsia" w:hAnsiTheme="minorHAnsi" w:cstheme="minorBidi"/>
            <w:noProof/>
            <w:sz w:val="22"/>
            <w:szCs w:val="22"/>
            <w:lang w:val="en-CA" w:eastAsia="en-CA"/>
          </w:rPr>
          <w:tab/>
        </w:r>
        <w:r w:rsidR="009148B2" w:rsidRPr="00D2496E">
          <w:rPr>
            <w:rStyle w:val="Hyperlink"/>
            <w:noProof/>
            <w:lang w:val="en-CA"/>
          </w:rPr>
          <w:t>Maven dependencies</w:t>
        </w:r>
        <w:r w:rsidR="009148B2">
          <w:rPr>
            <w:noProof/>
            <w:webHidden/>
          </w:rPr>
          <w:tab/>
        </w:r>
        <w:r w:rsidR="009148B2">
          <w:rPr>
            <w:noProof/>
            <w:webHidden/>
          </w:rPr>
          <w:fldChar w:fldCharType="begin"/>
        </w:r>
        <w:r w:rsidR="009148B2">
          <w:rPr>
            <w:noProof/>
            <w:webHidden/>
          </w:rPr>
          <w:instrText xml:space="preserve"> PAGEREF _Toc371593805 \h </w:instrText>
        </w:r>
        <w:r w:rsidR="009148B2">
          <w:rPr>
            <w:noProof/>
            <w:webHidden/>
          </w:rPr>
        </w:r>
        <w:r w:rsidR="009148B2">
          <w:rPr>
            <w:noProof/>
            <w:webHidden/>
          </w:rPr>
          <w:fldChar w:fldCharType="separate"/>
        </w:r>
        <w:r w:rsidR="009148B2">
          <w:rPr>
            <w:noProof/>
            <w:webHidden/>
          </w:rPr>
          <w:t>13</w:t>
        </w:r>
        <w:r w:rsidR="009148B2">
          <w:rPr>
            <w:noProof/>
            <w:webHidden/>
          </w:rPr>
          <w:fldChar w:fldCharType="end"/>
        </w:r>
      </w:hyperlink>
    </w:p>
    <w:p w:rsidR="00D3603C" w:rsidRPr="00066A05" w:rsidRDefault="002F14AD" w:rsidP="007B7EB6">
      <w:pPr>
        <w:jc w:val="center"/>
        <w:rPr>
          <w:b/>
          <w:lang w:val="en-CA"/>
        </w:rPr>
      </w:pPr>
      <w:r w:rsidRPr="00066A05">
        <w:rPr>
          <w:b/>
          <w:lang w:val="en-CA"/>
        </w:rPr>
        <w:fldChar w:fldCharType="end"/>
      </w:r>
    </w:p>
    <w:p w:rsidR="00D3603C" w:rsidRPr="00066A05" w:rsidRDefault="00D3603C" w:rsidP="007B7EB6">
      <w:pPr>
        <w:jc w:val="center"/>
        <w:rPr>
          <w:lang w:val="en-CA"/>
        </w:rPr>
      </w:pPr>
    </w:p>
    <w:p w:rsidR="00D3603C" w:rsidRPr="00066A05" w:rsidRDefault="00D3603C" w:rsidP="007B7EB6">
      <w:pPr>
        <w:jc w:val="center"/>
        <w:rPr>
          <w:lang w:val="en-CA"/>
        </w:rPr>
      </w:pPr>
    </w:p>
    <w:p w:rsidR="00D3603C" w:rsidRPr="00066A05" w:rsidRDefault="00D3603C" w:rsidP="007B7EB6">
      <w:pPr>
        <w:jc w:val="center"/>
        <w:rPr>
          <w:lang w:val="en-CA"/>
        </w:rPr>
      </w:pPr>
    </w:p>
    <w:p w:rsidR="007B7EB6" w:rsidRPr="00066A05" w:rsidRDefault="007B7EB6" w:rsidP="00620E09">
      <w:pPr>
        <w:rPr>
          <w:lang w:val="en-CA"/>
        </w:rPr>
      </w:pPr>
    </w:p>
    <w:p w:rsidR="006A59E8" w:rsidRPr="00066A05" w:rsidRDefault="00620E09" w:rsidP="00620E09">
      <w:pPr>
        <w:pStyle w:val="Heading1"/>
        <w:rPr>
          <w:lang w:val="en-CA"/>
        </w:rPr>
      </w:pPr>
      <w:r w:rsidRPr="00066A05">
        <w:rPr>
          <w:lang w:val="en-CA"/>
        </w:rPr>
        <w:br w:type="page"/>
      </w:r>
      <w:bookmarkStart w:id="0" w:name="_Toc371593794"/>
      <w:r w:rsidR="00066A05" w:rsidRPr="00066A05">
        <w:rPr>
          <w:lang w:val="en-CA"/>
        </w:rPr>
        <w:lastRenderedPageBreak/>
        <w:t>Introduction</w:t>
      </w:r>
      <w:bookmarkEnd w:id="0"/>
    </w:p>
    <w:p w:rsidR="007B7EB6" w:rsidRDefault="007D4D6F" w:rsidP="006A59E8">
      <w:pPr>
        <w:pStyle w:val="Heading2"/>
        <w:rPr>
          <w:lang w:val="en-CA"/>
        </w:rPr>
      </w:pPr>
      <w:r w:rsidRPr="00066A05">
        <w:rPr>
          <w:lang w:val="en-CA"/>
        </w:rPr>
        <w:t xml:space="preserve"> </w:t>
      </w:r>
      <w:bookmarkStart w:id="1" w:name="_Toc371593795"/>
      <w:r w:rsidR="00066A05">
        <w:rPr>
          <w:lang w:val="en-CA"/>
        </w:rPr>
        <w:t xml:space="preserve">What is </w:t>
      </w:r>
      <w:proofErr w:type="spellStart"/>
      <w:r w:rsidR="00066A05">
        <w:rPr>
          <w:lang w:val="en-CA"/>
        </w:rPr>
        <w:t>OpenShift</w:t>
      </w:r>
      <w:proofErr w:type="spellEnd"/>
      <w:r w:rsidR="00066A05">
        <w:rPr>
          <w:lang w:val="en-CA"/>
        </w:rPr>
        <w:t>?</w:t>
      </w:r>
      <w:bookmarkEnd w:id="1"/>
    </w:p>
    <w:p w:rsidR="009E3A59" w:rsidRDefault="00066A05" w:rsidP="00066A05">
      <w:pPr>
        <w:rPr>
          <w:lang w:val="en-CA"/>
        </w:rPr>
      </w:pPr>
      <w:proofErr w:type="spellStart"/>
      <w:r>
        <w:rPr>
          <w:lang w:val="en-CA"/>
        </w:rPr>
        <w:t>OpenShift</w:t>
      </w:r>
      <w:proofErr w:type="spellEnd"/>
      <w:r>
        <w:rPr>
          <w:lang w:val="en-CA"/>
        </w:rPr>
        <w:t xml:space="preserve"> is a cloud </w:t>
      </w:r>
      <w:r w:rsidR="009E3A59">
        <w:rPr>
          <w:lang w:val="en-CA"/>
        </w:rPr>
        <w:t>application development and hosting services</w:t>
      </w:r>
      <w:r>
        <w:rPr>
          <w:lang w:val="en-CA"/>
        </w:rPr>
        <w:t xml:space="preserve"> developed by Red Hat. </w:t>
      </w:r>
      <w:proofErr w:type="spellStart"/>
      <w:r>
        <w:rPr>
          <w:lang w:val="en-CA"/>
        </w:rPr>
        <w:t>OpenShift</w:t>
      </w:r>
      <w:proofErr w:type="spellEnd"/>
      <w:r>
        <w:rPr>
          <w:lang w:val="en-CA"/>
        </w:rPr>
        <w:t xml:space="preserve"> </w:t>
      </w:r>
      <w:r w:rsidR="009E3A59">
        <w:rPr>
          <w:lang w:val="en-CA"/>
        </w:rPr>
        <w:t xml:space="preserve">automates the provisioning, management and even scaling of the projects to </w:t>
      </w:r>
      <w:r>
        <w:rPr>
          <w:lang w:val="en-CA"/>
        </w:rPr>
        <w:t xml:space="preserve">allow </w:t>
      </w:r>
      <w:r w:rsidR="00EA13FE">
        <w:rPr>
          <w:lang w:val="en-CA"/>
        </w:rPr>
        <w:t>developers</w:t>
      </w:r>
      <w:r>
        <w:rPr>
          <w:lang w:val="en-CA"/>
        </w:rPr>
        <w:t xml:space="preserve"> to deploy their application</w:t>
      </w:r>
      <w:r w:rsidR="009E3A59">
        <w:rPr>
          <w:lang w:val="en-CA"/>
        </w:rPr>
        <w:t>s</w:t>
      </w:r>
      <w:r>
        <w:rPr>
          <w:lang w:val="en-CA"/>
        </w:rPr>
        <w:t xml:space="preserve"> on the cloud</w:t>
      </w:r>
      <w:r w:rsidR="00EA13FE">
        <w:rPr>
          <w:lang w:val="en-CA"/>
        </w:rPr>
        <w:t xml:space="preserve">. </w:t>
      </w:r>
      <w:proofErr w:type="spellStart"/>
      <w:r w:rsidR="00BA120C">
        <w:rPr>
          <w:lang w:val="en-CA"/>
        </w:rPr>
        <w:t>OpenShift</w:t>
      </w:r>
      <w:proofErr w:type="spellEnd"/>
      <w:r w:rsidR="00BA120C">
        <w:rPr>
          <w:lang w:val="en-CA"/>
        </w:rPr>
        <w:t xml:space="preserve"> uses git repositories to help with the revision control when developing applications. Every time you push code to your </w:t>
      </w:r>
      <w:proofErr w:type="spellStart"/>
      <w:r w:rsidR="00BA120C">
        <w:rPr>
          <w:lang w:val="en-CA"/>
        </w:rPr>
        <w:t>git</w:t>
      </w:r>
      <w:proofErr w:type="spellEnd"/>
      <w:r w:rsidR="00BA120C">
        <w:rPr>
          <w:lang w:val="en-CA"/>
        </w:rPr>
        <w:t xml:space="preserve"> repo, </w:t>
      </w:r>
      <w:proofErr w:type="spellStart"/>
      <w:r w:rsidR="00BA120C">
        <w:rPr>
          <w:lang w:val="en-CA"/>
        </w:rPr>
        <w:t>OpenShift</w:t>
      </w:r>
      <w:proofErr w:type="spellEnd"/>
      <w:r w:rsidR="00BA120C">
        <w:rPr>
          <w:lang w:val="en-CA"/>
        </w:rPr>
        <w:t xml:space="preserve"> will recompile and launch your application. </w:t>
      </w:r>
    </w:p>
    <w:p w:rsidR="00EA13FE" w:rsidRDefault="00EA13FE" w:rsidP="009E3A59">
      <w:r>
        <w:rPr>
          <w:lang w:val="en-CA"/>
        </w:rPr>
        <w:t xml:space="preserve">To learn more about the interworking of </w:t>
      </w:r>
      <w:proofErr w:type="spellStart"/>
      <w:r>
        <w:rPr>
          <w:lang w:val="en-CA"/>
        </w:rPr>
        <w:t>OpenShift</w:t>
      </w:r>
      <w:proofErr w:type="spellEnd"/>
      <w:r>
        <w:rPr>
          <w:lang w:val="en-CA"/>
        </w:rPr>
        <w:t xml:space="preserve"> you can visit: </w:t>
      </w:r>
      <w:hyperlink r:id="rId12" w:history="1">
        <w:r w:rsidR="009E3A59" w:rsidRPr="00065721">
          <w:rPr>
            <w:rStyle w:val="Hyperlink"/>
          </w:rPr>
          <w:t>https://www.openshift.com/products/online</w:t>
        </w:r>
      </w:hyperlink>
    </w:p>
    <w:p w:rsidR="009E3A59" w:rsidRPr="00066A05" w:rsidRDefault="009E3A59" w:rsidP="009E3A59">
      <w:pPr>
        <w:rPr>
          <w:lang w:val="en-CA"/>
        </w:rPr>
      </w:pPr>
    </w:p>
    <w:p w:rsidR="00EA13FE" w:rsidRDefault="00EA13FE" w:rsidP="00EA13FE">
      <w:pPr>
        <w:pStyle w:val="Heading2"/>
        <w:rPr>
          <w:lang w:val="en-CA"/>
        </w:rPr>
      </w:pPr>
      <w:r w:rsidRPr="00066A05">
        <w:rPr>
          <w:lang w:val="en-CA"/>
        </w:rPr>
        <w:t xml:space="preserve"> </w:t>
      </w:r>
      <w:bookmarkStart w:id="2" w:name="_Toc371593796"/>
      <w:r>
        <w:rPr>
          <w:lang w:val="en-CA"/>
        </w:rPr>
        <w:t>Goal of this document</w:t>
      </w:r>
      <w:bookmarkEnd w:id="2"/>
    </w:p>
    <w:p w:rsidR="00EA13FE" w:rsidRDefault="00BA120C" w:rsidP="00EA13FE">
      <w:pPr>
        <w:rPr>
          <w:lang w:val="en-CA"/>
        </w:rPr>
      </w:pPr>
      <w:proofErr w:type="gramStart"/>
      <w:r>
        <w:rPr>
          <w:lang w:val="en-CA"/>
        </w:rPr>
        <w:t>As a criteria</w:t>
      </w:r>
      <w:proofErr w:type="gramEnd"/>
      <w:r>
        <w:rPr>
          <w:lang w:val="en-CA"/>
        </w:rPr>
        <w:t xml:space="preserve"> of McGill </w:t>
      </w:r>
      <w:proofErr w:type="spellStart"/>
      <w:r>
        <w:rPr>
          <w:lang w:val="en-CA"/>
        </w:rPr>
        <w:t>codeJam</w:t>
      </w:r>
      <w:proofErr w:type="spellEnd"/>
      <w:r>
        <w:rPr>
          <w:lang w:val="en-CA"/>
        </w:rPr>
        <w:t xml:space="preserve"> 2013, every team or contestants must use an </w:t>
      </w:r>
      <w:proofErr w:type="spellStart"/>
      <w:r>
        <w:rPr>
          <w:lang w:val="en-CA"/>
        </w:rPr>
        <w:t>openShift</w:t>
      </w:r>
      <w:proofErr w:type="spellEnd"/>
      <w:r>
        <w:rPr>
          <w:lang w:val="en-CA"/>
        </w:rPr>
        <w:t xml:space="preserve"> to publish their code for the judges to see. </w:t>
      </w:r>
      <w:r w:rsidR="00EA13FE">
        <w:rPr>
          <w:lang w:val="en-CA"/>
        </w:rPr>
        <w:t xml:space="preserve">This documented is provided to guide you thru the steps of setting up </w:t>
      </w:r>
      <w:r w:rsidR="009E3A59">
        <w:rPr>
          <w:lang w:val="en-CA"/>
        </w:rPr>
        <w:t>an</w:t>
      </w:r>
      <w:r w:rsidR="00EA13FE">
        <w:rPr>
          <w:lang w:val="en-CA"/>
        </w:rPr>
        <w:t xml:space="preserve"> account and launching </w:t>
      </w:r>
      <w:r w:rsidR="009E3A59">
        <w:rPr>
          <w:lang w:val="en-CA"/>
        </w:rPr>
        <w:t xml:space="preserve">a </w:t>
      </w:r>
      <w:r w:rsidR="00EA13FE">
        <w:rPr>
          <w:lang w:val="en-CA"/>
        </w:rPr>
        <w:t xml:space="preserve">web application with </w:t>
      </w:r>
      <w:proofErr w:type="spellStart"/>
      <w:r w:rsidR="00EA13FE">
        <w:rPr>
          <w:lang w:val="en-CA"/>
        </w:rPr>
        <w:t>OpenShift</w:t>
      </w:r>
      <w:proofErr w:type="spellEnd"/>
      <w:r w:rsidR="009E3A59">
        <w:rPr>
          <w:lang w:val="en-CA"/>
        </w:rPr>
        <w:t>.</w:t>
      </w:r>
    </w:p>
    <w:p w:rsidR="00EA13FE" w:rsidRDefault="00EA13FE" w:rsidP="00EA13FE">
      <w:pPr>
        <w:rPr>
          <w:lang w:val="en-CA"/>
        </w:rPr>
      </w:pPr>
    </w:p>
    <w:p w:rsidR="00EA13FE" w:rsidRPr="00EA13FE" w:rsidRDefault="00EA13FE" w:rsidP="00EA13FE">
      <w:pPr>
        <w:rPr>
          <w:lang w:val="en-CA"/>
        </w:rPr>
      </w:pPr>
      <w:r>
        <w:rPr>
          <w:lang w:val="en-CA"/>
        </w:rPr>
        <w:t xml:space="preserve"> </w:t>
      </w:r>
    </w:p>
    <w:p w:rsidR="003B3659" w:rsidRDefault="003B3659">
      <w:pPr>
        <w:rPr>
          <w:rFonts w:cs="Arial"/>
          <w:b/>
          <w:bCs/>
          <w:kern w:val="32"/>
          <w:sz w:val="28"/>
          <w:szCs w:val="32"/>
          <w:lang w:val="en-CA"/>
        </w:rPr>
      </w:pPr>
      <w:r>
        <w:rPr>
          <w:lang w:val="en-CA"/>
        </w:rPr>
        <w:br w:type="page"/>
      </w:r>
    </w:p>
    <w:p w:rsidR="00EA13FE" w:rsidRPr="00EA13FE" w:rsidRDefault="00EA13FE" w:rsidP="00EA13FE">
      <w:pPr>
        <w:pStyle w:val="Heading1"/>
        <w:rPr>
          <w:lang w:val="en-CA"/>
        </w:rPr>
      </w:pPr>
      <w:bookmarkStart w:id="3" w:name="_Toc371593797"/>
      <w:r>
        <w:rPr>
          <w:lang w:val="en-CA"/>
        </w:rPr>
        <w:lastRenderedPageBreak/>
        <w:t>Set up procedures</w:t>
      </w:r>
      <w:bookmarkEnd w:id="3"/>
    </w:p>
    <w:p w:rsidR="00EA13FE" w:rsidRDefault="00EA13FE" w:rsidP="00EA13FE">
      <w:pPr>
        <w:pStyle w:val="Heading2"/>
        <w:rPr>
          <w:lang w:val="en-CA"/>
        </w:rPr>
      </w:pPr>
      <w:bookmarkStart w:id="4" w:name="_Toc371593798"/>
      <w:r>
        <w:rPr>
          <w:lang w:val="en-CA"/>
        </w:rPr>
        <w:t>Signing up</w:t>
      </w:r>
      <w:bookmarkEnd w:id="4"/>
    </w:p>
    <w:p w:rsidR="00EA13FE" w:rsidRDefault="00EA13FE" w:rsidP="00EA13FE">
      <w:pPr>
        <w:rPr>
          <w:lang w:val="en-CA"/>
        </w:rPr>
      </w:pPr>
      <w:r>
        <w:rPr>
          <w:lang w:val="en-CA"/>
        </w:rPr>
        <w:t xml:space="preserve">The first step to start using </w:t>
      </w:r>
      <w:proofErr w:type="spellStart"/>
      <w:r>
        <w:rPr>
          <w:lang w:val="en-CA"/>
        </w:rPr>
        <w:t>OpenShift</w:t>
      </w:r>
      <w:proofErr w:type="spellEnd"/>
      <w:r>
        <w:rPr>
          <w:lang w:val="en-CA"/>
        </w:rPr>
        <w:t xml:space="preserve"> is to create an account. Go to </w:t>
      </w:r>
      <w:hyperlink r:id="rId13" w:history="1">
        <w:r w:rsidRPr="00EA13FE">
          <w:rPr>
            <w:rStyle w:val="Hyperlink"/>
            <w:lang w:val="en-CA"/>
          </w:rPr>
          <w:t>https://www.openshift.com/</w:t>
        </w:r>
      </w:hyperlink>
      <w:r>
        <w:rPr>
          <w:lang w:val="en-CA"/>
        </w:rPr>
        <w:t xml:space="preserve"> and click the “Sign Up for free” under </w:t>
      </w:r>
      <w:r w:rsidR="003B3659">
        <w:rPr>
          <w:lang w:val="en-CA"/>
        </w:rPr>
        <w:t xml:space="preserve">Online: Public </w:t>
      </w:r>
      <w:proofErr w:type="spellStart"/>
      <w:r w:rsidR="003B3659">
        <w:rPr>
          <w:lang w:val="en-CA"/>
        </w:rPr>
        <w:t>PaaS</w:t>
      </w:r>
      <w:proofErr w:type="spellEnd"/>
    </w:p>
    <w:p w:rsidR="00EA13FE" w:rsidRDefault="00EA13FE" w:rsidP="00EA13FE">
      <w:pPr>
        <w:rPr>
          <w:noProof/>
          <w:lang w:val="en-CA" w:eastAsia="en-CA"/>
        </w:rPr>
      </w:pPr>
    </w:p>
    <w:p w:rsidR="00EA13FE" w:rsidRPr="00EA13FE" w:rsidRDefault="003B3659" w:rsidP="00EA13FE">
      <w:pPr>
        <w:rPr>
          <w:lang w:val="en-CA"/>
        </w:rPr>
      </w:pPr>
      <w:r>
        <w:rPr>
          <w:noProof/>
          <w:lang w:val="en-CA" w:eastAsia="en-CA"/>
        </w:rPr>
        <w:drawing>
          <wp:inline distT="0" distB="0" distL="0" distR="0">
            <wp:extent cx="5486400" cy="4905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rsidR="00F70B57" w:rsidRDefault="00F70B57">
      <w:pPr>
        <w:rPr>
          <w:lang w:val="en-CA"/>
        </w:rPr>
      </w:pPr>
    </w:p>
    <w:p w:rsidR="00C81748" w:rsidRDefault="00C81748" w:rsidP="00C81748">
      <w:pPr>
        <w:pStyle w:val="Heading2"/>
        <w:rPr>
          <w:lang w:val="en-CA"/>
        </w:rPr>
      </w:pPr>
      <w:bookmarkStart w:id="5" w:name="_Toc371593799"/>
      <w:r>
        <w:rPr>
          <w:lang w:val="en-CA"/>
        </w:rPr>
        <w:t>Creating a Web Application</w:t>
      </w:r>
      <w:bookmarkEnd w:id="5"/>
    </w:p>
    <w:p w:rsidR="00C81748" w:rsidRDefault="00C81748">
      <w:pPr>
        <w:rPr>
          <w:lang w:val="en-CA"/>
        </w:rPr>
      </w:pPr>
    </w:p>
    <w:p w:rsidR="003B3659" w:rsidRDefault="003B3659">
      <w:pPr>
        <w:rPr>
          <w:lang w:val="en-CA"/>
        </w:rPr>
      </w:pPr>
      <w:r>
        <w:rPr>
          <w:lang w:val="en-CA"/>
        </w:rPr>
        <w:t xml:space="preserve">After entering your credentials, you will receive an email validation to activate your account. Once this is done and you are able to log into </w:t>
      </w:r>
      <w:proofErr w:type="spellStart"/>
      <w:r w:rsidR="003178D4">
        <w:rPr>
          <w:lang w:val="en-CA"/>
        </w:rPr>
        <w:t>OpenShift</w:t>
      </w:r>
      <w:proofErr w:type="spellEnd"/>
      <w:r w:rsidR="003178D4">
        <w:rPr>
          <w:lang w:val="en-CA"/>
        </w:rPr>
        <w:t xml:space="preserve"> you will be redirected to the getting Started Page. Once you’re here click on the “Create your First Application” button</w:t>
      </w:r>
    </w:p>
    <w:p w:rsidR="003178D4" w:rsidRDefault="003178D4">
      <w:pPr>
        <w:rPr>
          <w:lang w:val="en-CA"/>
        </w:rPr>
      </w:pPr>
    </w:p>
    <w:p w:rsidR="003178D4" w:rsidRDefault="003178D4">
      <w:pPr>
        <w:rPr>
          <w:lang w:val="en-CA"/>
        </w:rPr>
      </w:pPr>
      <w:r>
        <w:rPr>
          <w:noProof/>
          <w:lang w:val="en-CA" w:eastAsia="en-CA"/>
        </w:rPr>
        <w:lastRenderedPageBreak/>
        <w:drawing>
          <wp:anchor distT="0" distB="0" distL="114300" distR="114300" simplePos="0" relativeHeight="251661312" behindDoc="0" locked="0" layoutInCell="1" allowOverlap="1">
            <wp:simplePos x="0" y="0"/>
            <wp:positionH relativeFrom="column">
              <wp:posOffset>-238125</wp:posOffset>
            </wp:positionH>
            <wp:positionV relativeFrom="paragraph">
              <wp:posOffset>0</wp:posOffset>
            </wp:positionV>
            <wp:extent cx="6181725" cy="62674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725" cy="626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F44">
        <w:rPr>
          <w:lang w:val="en-CA"/>
        </w:rPr>
        <w:t>After you click the link, there will be a list of things to do before you can start coding. You can read this if you wish, or else just click on “Create your first application now”</w:t>
      </w:r>
    </w:p>
    <w:p w:rsidR="00AA5F44" w:rsidRDefault="00AA5F44">
      <w:pPr>
        <w:rPr>
          <w:lang w:val="en-CA"/>
        </w:rPr>
      </w:pPr>
      <w:r>
        <w:rPr>
          <w:noProof/>
          <w:lang w:val="en-CA" w:eastAsia="en-CA"/>
        </w:rPr>
        <w:lastRenderedPageBreak/>
        <w:drawing>
          <wp:inline distT="0" distB="0" distL="0" distR="0">
            <wp:extent cx="5476875" cy="5248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5248275"/>
                    </a:xfrm>
                    <a:prstGeom prst="rect">
                      <a:avLst/>
                    </a:prstGeom>
                    <a:noFill/>
                    <a:ln>
                      <a:noFill/>
                    </a:ln>
                  </pic:spPr>
                </pic:pic>
              </a:graphicData>
            </a:graphic>
          </wp:inline>
        </w:drawing>
      </w:r>
    </w:p>
    <w:p w:rsidR="00AA5F44" w:rsidRDefault="00AA5F44">
      <w:pPr>
        <w:rPr>
          <w:lang w:val="en-CA"/>
        </w:rPr>
      </w:pPr>
    </w:p>
    <w:p w:rsidR="00D41AE1" w:rsidRDefault="00AA5F44">
      <w:pPr>
        <w:rPr>
          <w:lang w:val="en-CA"/>
        </w:rPr>
      </w:pPr>
      <w:r>
        <w:rPr>
          <w:lang w:val="en-CA"/>
        </w:rPr>
        <w:t xml:space="preserve">You’ll see that if you press on Browse by tag you’ll see the supported languages on </w:t>
      </w:r>
      <w:proofErr w:type="spellStart"/>
      <w:r>
        <w:rPr>
          <w:lang w:val="en-CA"/>
        </w:rPr>
        <w:t>OpenShift</w:t>
      </w:r>
      <w:proofErr w:type="spellEnd"/>
      <w:r>
        <w:rPr>
          <w:lang w:val="en-CA"/>
        </w:rPr>
        <w:t xml:space="preserve">. By clicking on a specific language tag you’ll be able to see all the Web Server </w:t>
      </w:r>
      <w:r w:rsidR="00D41AE1">
        <w:rPr>
          <w:lang w:val="en-CA"/>
        </w:rPr>
        <w:t>choices you have for that language</w:t>
      </w:r>
      <w:r>
        <w:rPr>
          <w:lang w:val="en-CA"/>
        </w:rPr>
        <w:t xml:space="preserve">. </w:t>
      </w:r>
      <w:r w:rsidR="00D41AE1">
        <w:rPr>
          <w:lang w:val="en-CA"/>
        </w:rPr>
        <w:t xml:space="preserve">Once you’ve found the Web Server script language you like, click on it and you will be </w:t>
      </w:r>
      <w:r w:rsidR="00B01943">
        <w:rPr>
          <w:lang w:val="en-CA"/>
        </w:rPr>
        <w:t>redirected</w:t>
      </w:r>
      <w:r w:rsidR="00D41AE1">
        <w:rPr>
          <w:lang w:val="en-CA"/>
        </w:rPr>
        <w:t xml:space="preserve"> to a new page</w:t>
      </w:r>
    </w:p>
    <w:p w:rsidR="00D41AE1" w:rsidRDefault="00D41AE1">
      <w:pPr>
        <w:rPr>
          <w:sz w:val="18"/>
          <w:szCs w:val="18"/>
          <w:lang w:val="en-CA"/>
        </w:rPr>
      </w:pPr>
    </w:p>
    <w:p w:rsidR="00AA5F44" w:rsidRPr="00D41AE1" w:rsidRDefault="00D41AE1">
      <w:pPr>
        <w:rPr>
          <w:sz w:val="18"/>
          <w:szCs w:val="18"/>
          <w:lang w:val="en-CA"/>
        </w:rPr>
      </w:pPr>
      <w:r>
        <w:rPr>
          <w:sz w:val="18"/>
          <w:szCs w:val="18"/>
          <w:lang w:val="en-CA"/>
        </w:rPr>
        <w:t>*</w:t>
      </w:r>
      <w:r w:rsidRPr="00D41AE1">
        <w:rPr>
          <w:sz w:val="18"/>
          <w:szCs w:val="18"/>
          <w:lang w:val="en-CA"/>
        </w:rPr>
        <w:t xml:space="preserve">For the purpose of this demo, I’ll be creating a Tomcat 7 </w:t>
      </w:r>
      <w:proofErr w:type="spellStart"/>
      <w:r w:rsidRPr="00D41AE1">
        <w:rPr>
          <w:sz w:val="18"/>
          <w:szCs w:val="18"/>
          <w:lang w:val="en-CA"/>
        </w:rPr>
        <w:t>webapp</w:t>
      </w:r>
      <w:proofErr w:type="spellEnd"/>
      <w:r w:rsidRPr="00D41AE1">
        <w:rPr>
          <w:sz w:val="18"/>
          <w:szCs w:val="18"/>
          <w:lang w:val="en-CA"/>
        </w:rPr>
        <w:t xml:space="preserve"> running with </w:t>
      </w:r>
      <w:proofErr w:type="spellStart"/>
      <w:r w:rsidRPr="00D41AE1">
        <w:rPr>
          <w:sz w:val="18"/>
          <w:szCs w:val="18"/>
          <w:lang w:val="en-CA"/>
        </w:rPr>
        <w:t>JBoss</w:t>
      </w:r>
      <w:proofErr w:type="spellEnd"/>
      <w:r w:rsidRPr="00D41AE1">
        <w:rPr>
          <w:sz w:val="18"/>
          <w:szCs w:val="18"/>
          <w:lang w:val="en-CA"/>
        </w:rPr>
        <w:t xml:space="preserve"> EWS 2.0.</w:t>
      </w:r>
    </w:p>
    <w:p w:rsidR="00D41AE1" w:rsidRDefault="00D41AE1">
      <w:pPr>
        <w:rPr>
          <w:lang w:val="en-CA"/>
        </w:rPr>
      </w:pPr>
    </w:p>
    <w:p w:rsidR="00D41AE1" w:rsidRDefault="00181191">
      <w:pPr>
        <w:rPr>
          <w:lang w:val="en-CA"/>
        </w:rPr>
      </w:pPr>
      <w:r>
        <w:rPr>
          <w:noProof/>
          <w:lang w:val="en-CA" w:eastAsia="en-CA"/>
        </w:rPr>
        <w:lastRenderedPageBreak/>
        <w:drawing>
          <wp:inline distT="0" distB="0" distL="0" distR="0">
            <wp:extent cx="5734050" cy="67892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6789274"/>
                    </a:xfrm>
                    <a:prstGeom prst="rect">
                      <a:avLst/>
                    </a:prstGeom>
                    <a:noFill/>
                    <a:ln>
                      <a:noFill/>
                    </a:ln>
                  </pic:spPr>
                </pic:pic>
              </a:graphicData>
            </a:graphic>
          </wp:inline>
        </w:drawing>
      </w:r>
    </w:p>
    <w:p w:rsidR="00D41AE1" w:rsidRDefault="00D41AE1">
      <w:pPr>
        <w:rPr>
          <w:lang w:val="en-CA"/>
        </w:rPr>
      </w:pPr>
    </w:p>
    <w:p w:rsidR="00D41AE1" w:rsidRDefault="00D41AE1">
      <w:pPr>
        <w:rPr>
          <w:lang w:val="en-CA"/>
        </w:rPr>
      </w:pPr>
      <w:r>
        <w:rPr>
          <w:lang w:val="en-CA"/>
        </w:rPr>
        <w:t xml:space="preserve">On this page you will see different options related to your project. First </w:t>
      </w:r>
      <w:r w:rsidR="00181191">
        <w:rPr>
          <w:lang w:val="en-CA"/>
        </w:rPr>
        <w:t xml:space="preserve">you have to set the URL of web project. The first box of the Public URL is for the name of your project. The second one is to specify the domain of your </w:t>
      </w:r>
      <w:r w:rsidR="008440A1">
        <w:rPr>
          <w:lang w:val="en-CA"/>
        </w:rPr>
        <w:t>application;</w:t>
      </w:r>
      <w:r w:rsidR="00181191">
        <w:rPr>
          <w:lang w:val="en-CA"/>
        </w:rPr>
        <w:t xml:space="preserve"> you can put whatever name you want as the domain isn’t relevant for </w:t>
      </w:r>
      <w:proofErr w:type="spellStart"/>
      <w:r w:rsidR="00181191">
        <w:rPr>
          <w:lang w:val="en-CA"/>
        </w:rPr>
        <w:t>CodeJam</w:t>
      </w:r>
      <w:proofErr w:type="spellEnd"/>
      <w:r w:rsidR="00181191">
        <w:rPr>
          <w:lang w:val="en-CA"/>
        </w:rPr>
        <w:t xml:space="preserve">. </w:t>
      </w:r>
    </w:p>
    <w:p w:rsidR="00402DF8" w:rsidRDefault="00181191">
      <w:pPr>
        <w:rPr>
          <w:lang w:val="en-CA"/>
        </w:rPr>
      </w:pPr>
      <w:r>
        <w:rPr>
          <w:lang w:val="en-CA"/>
        </w:rPr>
        <w:t xml:space="preserve">You can add source code to an </w:t>
      </w:r>
      <w:proofErr w:type="spellStart"/>
      <w:r>
        <w:rPr>
          <w:lang w:val="en-CA"/>
        </w:rPr>
        <w:t>OpenShift</w:t>
      </w:r>
      <w:proofErr w:type="spellEnd"/>
      <w:r>
        <w:rPr>
          <w:lang w:val="en-CA"/>
        </w:rPr>
        <w:t xml:space="preserve"> </w:t>
      </w:r>
      <w:r w:rsidR="008440A1">
        <w:rPr>
          <w:lang w:val="en-CA"/>
        </w:rPr>
        <w:t>project;</w:t>
      </w:r>
      <w:r>
        <w:rPr>
          <w:lang w:val="en-CA"/>
        </w:rPr>
        <w:t xml:space="preserve"> however for the competition we’ll leave this field empty. </w:t>
      </w:r>
      <w:r>
        <w:rPr>
          <w:lang w:val="en-CA"/>
        </w:rPr>
        <w:br/>
      </w:r>
    </w:p>
    <w:p w:rsidR="00181191" w:rsidRDefault="00181191">
      <w:pPr>
        <w:rPr>
          <w:lang w:val="en-CA"/>
        </w:rPr>
      </w:pPr>
      <w:r>
        <w:rPr>
          <w:lang w:val="en-CA"/>
        </w:rPr>
        <w:lastRenderedPageBreak/>
        <w:t xml:space="preserve">The last option you’ll see is scaling, choose no scaling and click the create application button. </w:t>
      </w:r>
    </w:p>
    <w:p w:rsidR="00181191" w:rsidRDefault="00181191">
      <w:pPr>
        <w:rPr>
          <w:lang w:val="en-CA"/>
        </w:rPr>
      </w:pPr>
    </w:p>
    <w:p w:rsidR="00402DF8" w:rsidRDefault="00402DF8" w:rsidP="00402DF8">
      <w:pPr>
        <w:pStyle w:val="Heading2"/>
        <w:rPr>
          <w:lang w:val="en-CA"/>
        </w:rPr>
      </w:pPr>
      <w:bookmarkStart w:id="6" w:name="_Toc371593800"/>
      <w:r>
        <w:rPr>
          <w:lang w:val="en-CA"/>
        </w:rPr>
        <w:t>Add your SSH Key</w:t>
      </w:r>
      <w:bookmarkEnd w:id="6"/>
    </w:p>
    <w:p w:rsidR="00402DF8" w:rsidRDefault="00402DF8">
      <w:pPr>
        <w:rPr>
          <w:lang w:val="en-CA"/>
        </w:rPr>
      </w:pPr>
    </w:p>
    <w:p w:rsidR="00181191" w:rsidRDefault="00181191">
      <w:pPr>
        <w:rPr>
          <w:lang w:val="en-CA"/>
        </w:rPr>
      </w:pPr>
      <w:r>
        <w:rPr>
          <w:lang w:val="en-CA"/>
        </w:rPr>
        <w:t xml:space="preserve">Once the loading is done, you will be directed to a page asking if you will be modifying the source code. </w:t>
      </w:r>
      <w:r w:rsidR="00FA400D">
        <w:rPr>
          <w:lang w:val="en-CA"/>
        </w:rPr>
        <w:t>Click “Yes, Help me get started”</w:t>
      </w:r>
    </w:p>
    <w:p w:rsidR="00FA400D" w:rsidRDefault="00FA400D">
      <w:pPr>
        <w:rPr>
          <w:lang w:val="en-CA"/>
        </w:rPr>
      </w:pPr>
    </w:p>
    <w:p w:rsidR="00FA400D" w:rsidRDefault="00FA400D">
      <w:pPr>
        <w:rPr>
          <w:lang w:val="en-CA"/>
        </w:rPr>
      </w:pPr>
      <w:r>
        <w:rPr>
          <w:noProof/>
          <w:lang w:val="en-CA" w:eastAsia="en-CA"/>
        </w:rPr>
        <w:drawing>
          <wp:inline distT="0" distB="0" distL="0" distR="0">
            <wp:extent cx="5486400" cy="419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91000"/>
                    </a:xfrm>
                    <a:prstGeom prst="rect">
                      <a:avLst/>
                    </a:prstGeom>
                    <a:noFill/>
                    <a:ln>
                      <a:noFill/>
                    </a:ln>
                  </pic:spPr>
                </pic:pic>
              </a:graphicData>
            </a:graphic>
          </wp:inline>
        </w:drawing>
      </w:r>
    </w:p>
    <w:p w:rsidR="00FA400D" w:rsidRDefault="00FA400D">
      <w:pPr>
        <w:rPr>
          <w:lang w:val="en-CA"/>
        </w:rPr>
      </w:pPr>
    </w:p>
    <w:p w:rsidR="00FA400D" w:rsidRDefault="00FA400D">
      <w:pPr>
        <w:rPr>
          <w:lang w:val="en-CA"/>
        </w:rPr>
      </w:pPr>
      <w:r>
        <w:rPr>
          <w:lang w:val="en-CA"/>
        </w:rPr>
        <w:t xml:space="preserve">You will then be asked to paste your SSH public Key used for git. You can usually find the .pub file that contains your key under. </w:t>
      </w:r>
      <w:r w:rsidRPr="00FA400D">
        <w:rPr>
          <w:lang w:val="en-CA"/>
        </w:rPr>
        <w:t>C:\Users\</w:t>
      </w:r>
      <w:r>
        <w:rPr>
          <w:lang w:val="en-CA"/>
        </w:rPr>
        <w:t>USERACCOUNT</w:t>
      </w:r>
      <w:r w:rsidRPr="00FA400D">
        <w:rPr>
          <w:lang w:val="en-CA"/>
        </w:rPr>
        <w:t>\.ssh</w:t>
      </w:r>
    </w:p>
    <w:p w:rsidR="00FA400D" w:rsidRDefault="00FA400D">
      <w:pPr>
        <w:rPr>
          <w:lang w:val="en-CA"/>
        </w:rPr>
      </w:pPr>
      <w:r>
        <w:rPr>
          <w:lang w:val="en-CA"/>
        </w:rPr>
        <w:t xml:space="preserve">If you don’t have a key, you may want to look into the procedures to generate one here: </w:t>
      </w:r>
    </w:p>
    <w:p w:rsidR="00FA400D" w:rsidRDefault="005C5D8F">
      <w:pPr>
        <w:rPr>
          <w:lang w:val="en-CA"/>
        </w:rPr>
      </w:pPr>
      <w:hyperlink r:id="rId19" w:history="1">
        <w:r w:rsidR="00FA400D" w:rsidRPr="00FA400D">
          <w:rPr>
            <w:rStyle w:val="Hyperlink"/>
            <w:lang w:val="en-CA"/>
          </w:rPr>
          <w:t>https://help.github.com/articles/generating-ssh-keys</w:t>
        </w:r>
      </w:hyperlink>
    </w:p>
    <w:p w:rsidR="00FA400D" w:rsidRDefault="00FA400D">
      <w:pPr>
        <w:rPr>
          <w:lang w:val="en-CA"/>
        </w:rPr>
      </w:pPr>
    </w:p>
    <w:p w:rsidR="00FA400D" w:rsidRDefault="00FA400D">
      <w:pPr>
        <w:rPr>
          <w:lang w:val="en-CA"/>
        </w:rPr>
      </w:pPr>
      <w:r>
        <w:rPr>
          <w:lang w:val="en-CA"/>
        </w:rPr>
        <w:t>Once you have your public key, paste it into the box and press save</w:t>
      </w:r>
    </w:p>
    <w:p w:rsidR="00FA400D" w:rsidRDefault="00FA400D">
      <w:pPr>
        <w:rPr>
          <w:lang w:val="en-CA"/>
        </w:rPr>
      </w:pPr>
    </w:p>
    <w:p w:rsidR="00FA400D" w:rsidRDefault="00FA400D">
      <w:pPr>
        <w:rPr>
          <w:sz w:val="16"/>
          <w:szCs w:val="16"/>
          <w:lang w:val="en-CA"/>
        </w:rPr>
      </w:pPr>
      <w:r>
        <w:rPr>
          <w:sz w:val="16"/>
          <w:szCs w:val="16"/>
          <w:lang w:val="en-CA"/>
        </w:rPr>
        <w:t>*</w:t>
      </w:r>
      <w:r w:rsidRPr="00FA400D">
        <w:rPr>
          <w:sz w:val="16"/>
          <w:szCs w:val="16"/>
          <w:lang w:val="en-CA"/>
        </w:rPr>
        <w:t xml:space="preserve">Your SSH key usually starts with </w:t>
      </w:r>
      <w:proofErr w:type="spellStart"/>
      <w:r w:rsidRPr="00FA400D">
        <w:rPr>
          <w:sz w:val="16"/>
          <w:szCs w:val="16"/>
          <w:lang w:val="en-CA"/>
        </w:rPr>
        <w:t>ssh-rsa</w:t>
      </w:r>
      <w:proofErr w:type="spellEnd"/>
      <w:r w:rsidRPr="00FA400D">
        <w:rPr>
          <w:sz w:val="16"/>
          <w:szCs w:val="16"/>
          <w:lang w:val="en-CA"/>
        </w:rPr>
        <w:t xml:space="preserve"> and ends with your </w:t>
      </w:r>
      <w:proofErr w:type="spellStart"/>
      <w:r w:rsidRPr="00FA400D">
        <w:rPr>
          <w:sz w:val="16"/>
          <w:szCs w:val="16"/>
          <w:lang w:val="en-CA"/>
        </w:rPr>
        <w:t>USERNAME@ComputerName</w:t>
      </w:r>
      <w:proofErr w:type="spellEnd"/>
    </w:p>
    <w:p w:rsidR="00FA400D" w:rsidRDefault="00FA400D">
      <w:pPr>
        <w:rPr>
          <w:sz w:val="16"/>
          <w:szCs w:val="16"/>
          <w:lang w:val="en-CA"/>
        </w:rPr>
      </w:pPr>
    </w:p>
    <w:p w:rsidR="00402DF8" w:rsidRDefault="00402DF8" w:rsidP="00402DF8">
      <w:pPr>
        <w:pStyle w:val="Heading2"/>
        <w:rPr>
          <w:lang w:val="en-CA"/>
        </w:rPr>
      </w:pPr>
      <w:bookmarkStart w:id="7" w:name="_Toc371593801"/>
      <w:r>
        <w:rPr>
          <w:lang w:val="en-CA"/>
        </w:rPr>
        <w:lastRenderedPageBreak/>
        <w:t xml:space="preserve">Clone your </w:t>
      </w:r>
      <w:proofErr w:type="spellStart"/>
      <w:r>
        <w:rPr>
          <w:lang w:val="en-CA"/>
        </w:rPr>
        <w:t>OpenShift</w:t>
      </w:r>
      <w:proofErr w:type="spellEnd"/>
      <w:r>
        <w:rPr>
          <w:lang w:val="en-CA"/>
        </w:rPr>
        <w:t xml:space="preserve"> Repo</w:t>
      </w:r>
      <w:bookmarkEnd w:id="7"/>
    </w:p>
    <w:p w:rsidR="00402DF8" w:rsidRDefault="00402DF8">
      <w:pPr>
        <w:rPr>
          <w:sz w:val="16"/>
          <w:szCs w:val="16"/>
          <w:lang w:val="en-CA"/>
        </w:rPr>
      </w:pPr>
    </w:p>
    <w:p w:rsidR="00FA400D" w:rsidRDefault="008313B5">
      <w:pPr>
        <w:rPr>
          <w:sz w:val="16"/>
          <w:szCs w:val="16"/>
          <w:lang w:val="en-CA"/>
        </w:rPr>
      </w:pPr>
      <w:r>
        <w:rPr>
          <w:noProof/>
          <w:sz w:val="16"/>
          <w:szCs w:val="16"/>
          <w:lang w:val="en-CA" w:eastAsia="en-CA"/>
        </w:rPr>
        <w:drawing>
          <wp:inline distT="0" distB="0" distL="0" distR="0">
            <wp:extent cx="5478145" cy="4190365"/>
            <wp:effectExtent l="0" t="0" r="825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145" cy="4190365"/>
                    </a:xfrm>
                    <a:prstGeom prst="rect">
                      <a:avLst/>
                    </a:prstGeom>
                    <a:noFill/>
                    <a:ln>
                      <a:noFill/>
                    </a:ln>
                  </pic:spPr>
                </pic:pic>
              </a:graphicData>
            </a:graphic>
          </wp:inline>
        </w:drawing>
      </w:r>
    </w:p>
    <w:p w:rsidR="008313B5" w:rsidRDefault="008313B5">
      <w:pPr>
        <w:rPr>
          <w:sz w:val="16"/>
          <w:szCs w:val="16"/>
          <w:lang w:val="en-CA"/>
        </w:rPr>
      </w:pPr>
    </w:p>
    <w:p w:rsidR="008313B5" w:rsidRDefault="008313B5">
      <w:pPr>
        <w:rPr>
          <w:lang w:val="en-CA"/>
        </w:rPr>
      </w:pPr>
      <w:r>
        <w:rPr>
          <w:lang w:val="en-CA"/>
        </w:rPr>
        <w:t xml:space="preserve">On the page you’ll be redirected to, you can see the link to clone the </w:t>
      </w:r>
      <w:proofErr w:type="spellStart"/>
      <w:r>
        <w:rPr>
          <w:lang w:val="en-CA"/>
        </w:rPr>
        <w:t>OpenShift</w:t>
      </w:r>
      <w:proofErr w:type="spellEnd"/>
      <w:r>
        <w:rPr>
          <w:lang w:val="en-CA"/>
        </w:rPr>
        <w:t xml:space="preserve"> Repo so you can </w:t>
      </w:r>
      <w:r w:rsidR="008440A1">
        <w:rPr>
          <w:lang w:val="en-CA"/>
        </w:rPr>
        <w:t>start Coding</w:t>
      </w:r>
      <w:r>
        <w:rPr>
          <w:lang w:val="en-CA"/>
        </w:rPr>
        <w:t>.</w:t>
      </w:r>
      <w:r w:rsidR="008440A1">
        <w:rPr>
          <w:lang w:val="en-CA"/>
        </w:rPr>
        <w:t xml:space="preserve"> Under this are the basic git commands you have to do to publish your code to the </w:t>
      </w:r>
      <w:proofErr w:type="spellStart"/>
      <w:r w:rsidR="008440A1">
        <w:rPr>
          <w:lang w:val="en-CA"/>
        </w:rPr>
        <w:t>OpenShift</w:t>
      </w:r>
      <w:proofErr w:type="spellEnd"/>
      <w:r w:rsidR="008440A1">
        <w:rPr>
          <w:lang w:val="en-CA"/>
        </w:rPr>
        <w:t xml:space="preserve"> cloud. </w:t>
      </w:r>
    </w:p>
    <w:p w:rsidR="00CB5609" w:rsidRDefault="00CB5609">
      <w:pPr>
        <w:rPr>
          <w:lang w:val="en-CA"/>
        </w:rPr>
      </w:pPr>
    </w:p>
    <w:p w:rsidR="00CB5609" w:rsidRPr="00CB5609" w:rsidRDefault="00CB5609" w:rsidP="00CB5609">
      <w:pPr>
        <w:pStyle w:val="Heading2"/>
        <w:rPr>
          <w:lang w:val="en-CA"/>
        </w:rPr>
      </w:pPr>
      <w:bookmarkStart w:id="8" w:name="_Toc371593802"/>
      <w:r>
        <w:rPr>
          <w:lang w:val="en-CA"/>
        </w:rPr>
        <w:lastRenderedPageBreak/>
        <w:t>Launching your app</w:t>
      </w:r>
      <w:bookmarkEnd w:id="8"/>
    </w:p>
    <w:p w:rsidR="00CB5609" w:rsidRDefault="00CB5609">
      <w:pPr>
        <w:rPr>
          <w:lang w:val="en-CA"/>
        </w:rPr>
      </w:pPr>
      <w:r>
        <w:rPr>
          <w:noProof/>
          <w:lang w:val="en-CA" w:eastAsia="en-CA"/>
        </w:rPr>
        <w:drawing>
          <wp:inline distT="0" distB="0" distL="0" distR="0">
            <wp:extent cx="5478145" cy="294195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145" cy="2941955"/>
                    </a:xfrm>
                    <a:prstGeom prst="rect">
                      <a:avLst/>
                    </a:prstGeom>
                    <a:noFill/>
                    <a:ln>
                      <a:noFill/>
                    </a:ln>
                  </pic:spPr>
                </pic:pic>
              </a:graphicData>
            </a:graphic>
          </wp:inline>
        </w:drawing>
      </w:r>
    </w:p>
    <w:p w:rsidR="00CB5609" w:rsidRDefault="00CB5609">
      <w:pPr>
        <w:rPr>
          <w:lang w:val="en-CA"/>
        </w:rPr>
      </w:pPr>
    </w:p>
    <w:p w:rsidR="00562AA0" w:rsidRDefault="00CB5609">
      <w:pPr>
        <w:rPr>
          <w:lang w:val="en-CA"/>
        </w:rPr>
      </w:pPr>
      <w:r>
        <w:rPr>
          <w:lang w:val="en-CA"/>
        </w:rPr>
        <w:t xml:space="preserve">Once you’ve completed the application creation, </w:t>
      </w:r>
      <w:r w:rsidR="00562AA0">
        <w:rPr>
          <w:lang w:val="en-CA"/>
        </w:rPr>
        <w:t xml:space="preserve">you’ll be redirected to page containing your project information. Here you’ll find the link to your application on the top, the link to clone your </w:t>
      </w:r>
      <w:proofErr w:type="spellStart"/>
      <w:r w:rsidR="00562AA0">
        <w:rPr>
          <w:lang w:val="en-CA"/>
        </w:rPr>
        <w:t>git</w:t>
      </w:r>
      <w:proofErr w:type="spellEnd"/>
      <w:r w:rsidR="00562AA0">
        <w:rPr>
          <w:lang w:val="en-CA"/>
        </w:rPr>
        <w:t xml:space="preserve"> repo, and options to add cartridges (more information in section </w:t>
      </w:r>
      <w:r w:rsidR="00262B55">
        <w:rPr>
          <w:lang w:val="en-CA"/>
        </w:rPr>
        <w:t>3</w:t>
      </w:r>
      <w:r w:rsidR="00562AA0">
        <w:rPr>
          <w:lang w:val="en-CA"/>
        </w:rPr>
        <w:t>).</w:t>
      </w:r>
    </w:p>
    <w:p w:rsidR="00562AA0" w:rsidRDefault="00562AA0">
      <w:pPr>
        <w:rPr>
          <w:lang w:val="en-CA"/>
        </w:rPr>
      </w:pPr>
    </w:p>
    <w:p w:rsidR="00CB5609" w:rsidRDefault="00562AA0">
      <w:pPr>
        <w:rPr>
          <w:lang w:val="en-CA"/>
        </w:rPr>
      </w:pPr>
      <w:r>
        <w:rPr>
          <w:lang w:val="en-CA"/>
        </w:rPr>
        <w:t>You</w:t>
      </w:r>
      <w:r w:rsidR="00CB5609">
        <w:rPr>
          <w:lang w:val="en-CA"/>
        </w:rPr>
        <w:t xml:space="preserve"> can start your application by clicking on the link to your application (in this case energydemandforecaster-mcgillcodejam.rhcloud.com) you’ll be redirected to your application URL and you’ll see a default </w:t>
      </w:r>
      <w:proofErr w:type="spellStart"/>
      <w:r w:rsidR="00CB5609">
        <w:rPr>
          <w:lang w:val="en-CA"/>
        </w:rPr>
        <w:t>OpenShift</w:t>
      </w:r>
      <w:proofErr w:type="spellEnd"/>
      <w:r w:rsidR="00CB5609">
        <w:rPr>
          <w:lang w:val="en-CA"/>
        </w:rPr>
        <w:t xml:space="preserve"> html page being displayed. If you cloned the </w:t>
      </w:r>
      <w:proofErr w:type="spellStart"/>
      <w:r w:rsidR="00CB5609">
        <w:rPr>
          <w:lang w:val="en-CA"/>
        </w:rPr>
        <w:t>OpenShift</w:t>
      </w:r>
      <w:proofErr w:type="spellEnd"/>
      <w:r w:rsidR="00CB5609">
        <w:rPr>
          <w:lang w:val="en-CA"/>
        </w:rPr>
        <w:t xml:space="preserve"> repo, the page being displayed is index.html</w:t>
      </w:r>
      <w:r w:rsidR="009E3A59">
        <w:rPr>
          <w:lang w:val="en-CA"/>
        </w:rPr>
        <w:t xml:space="preserve"> under YOUR_PROJECT</w:t>
      </w:r>
      <w:r w:rsidR="009E3A59" w:rsidRPr="009E3A59">
        <w:rPr>
          <w:lang w:val="en-CA"/>
        </w:rPr>
        <w:t>\</w:t>
      </w:r>
      <w:proofErr w:type="spellStart"/>
      <w:r w:rsidR="009E3A59" w:rsidRPr="009E3A59">
        <w:rPr>
          <w:lang w:val="en-CA"/>
        </w:rPr>
        <w:t>src</w:t>
      </w:r>
      <w:proofErr w:type="spellEnd"/>
      <w:r w:rsidR="009E3A59" w:rsidRPr="009E3A59">
        <w:rPr>
          <w:lang w:val="en-CA"/>
        </w:rPr>
        <w:t>\main\</w:t>
      </w:r>
      <w:proofErr w:type="spellStart"/>
      <w:r w:rsidR="009E3A59" w:rsidRPr="009E3A59">
        <w:rPr>
          <w:lang w:val="en-CA"/>
        </w:rPr>
        <w:t>webapp</w:t>
      </w:r>
      <w:proofErr w:type="spellEnd"/>
      <w:r w:rsidR="00CB5609">
        <w:rPr>
          <w:lang w:val="en-CA"/>
        </w:rPr>
        <w:t xml:space="preserve">. </w:t>
      </w:r>
    </w:p>
    <w:p w:rsidR="00CB5609" w:rsidRDefault="00CB5609">
      <w:pPr>
        <w:rPr>
          <w:lang w:val="en-CA"/>
        </w:rPr>
      </w:pPr>
    </w:p>
    <w:p w:rsidR="00262B55" w:rsidRDefault="00CB5609" w:rsidP="00262B55">
      <w:pPr>
        <w:rPr>
          <w:lang w:val="en-CA"/>
        </w:rPr>
      </w:pPr>
      <w:r>
        <w:rPr>
          <w:lang w:val="en-CA"/>
        </w:rPr>
        <w:t xml:space="preserve">Happy coding </w:t>
      </w:r>
      <w:r w:rsidRPr="00CB5609">
        <w:rPr>
          <w:lang w:val="en-CA"/>
        </w:rPr>
        <w:sym w:font="Wingdings" w:char="F04A"/>
      </w:r>
    </w:p>
    <w:p w:rsidR="00262B55" w:rsidRDefault="00262B55" w:rsidP="00262B55">
      <w:pPr>
        <w:rPr>
          <w:lang w:val="en-CA"/>
        </w:rPr>
      </w:pPr>
    </w:p>
    <w:p w:rsidR="00CB535F" w:rsidRDefault="00CB535F">
      <w:pPr>
        <w:rPr>
          <w:rFonts w:cs="Arial"/>
          <w:b/>
          <w:bCs/>
          <w:kern w:val="32"/>
          <w:sz w:val="28"/>
          <w:szCs w:val="32"/>
          <w:lang w:val="en-CA"/>
        </w:rPr>
      </w:pPr>
      <w:r>
        <w:rPr>
          <w:lang w:val="en-CA"/>
        </w:rPr>
        <w:br w:type="page"/>
      </w:r>
    </w:p>
    <w:p w:rsidR="00262B55" w:rsidRDefault="00262B55" w:rsidP="00262B55">
      <w:pPr>
        <w:pStyle w:val="Heading1"/>
        <w:rPr>
          <w:lang w:val="en-CA"/>
        </w:rPr>
      </w:pPr>
      <w:bookmarkStart w:id="9" w:name="_Toc371593803"/>
      <w:r>
        <w:rPr>
          <w:lang w:val="en-CA"/>
        </w:rPr>
        <w:lastRenderedPageBreak/>
        <w:t>Adding Cartridges</w:t>
      </w:r>
      <w:bookmarkEnd w:id="9"/>
    </w:p>
    <w:p w:rsidR="009E3A59" w:rsidRDefault="00CB535F" w:rsidP="009E3A59">
      <w:pPr>
        <w:rPr>
          <w:lang w:val="en-CA"/>
        </w:rPr>
      </w:pPr>
      <w:proofErr w:type="spellStart"/>
      <w:r>
        <w:rPr>
          <w:lang w:val="en-CA"/>
        </w:rPr>
        <w:t>OpenShift</w:t>
      </w:r>
      <w:proofErr w:type="spellEnd"/>
      <w:r>
        <w:rPr>
          <w:lang w:val="en-CA"/>
        </w:rPr>
        <w:t xml:space="preserve"> uses cartridges </w:t>
      </w:r>
      <w:r w:rsidR="009E3A59">
        <w:rPr>
          <w:lang w:val="en-CA"/>
        </w:rPr>
        <w:t xml:space="preserve">to easily add </w:t>
      </w:r>
      <w:r>
        <w:rPr>
          <w:lang w:val="en-CA"/>
        </w:rPr>
        <w:t xml:space="preserve">databases or other tools to your project. Adding a database to your project is very simple using the cartridge system. On your application page click on the </w:t>
      </w:r>
      <w:proofErr w:type="spellStart"/>
      <w:r>
        <w:rPr>
          <w:lang w:val="en-CA"/>
        </w:rPr>
        <w:t>databse</w:t>
      </w:r>
      <w:proofErr w:type="spellEnd"/>
      <w:r>
        <w:rPr>
          <w:lang w:val="en-CA"/>
        </w:rPr>
        <w:t xml:space="preserve"> you want to use under the “Databases” section.</w:t>
      </w:r>
    </w:p>
    <w:p w:rsidR="00CB535F" w:rsidRDefault="00CB535F" w:rsidP="009E3A59">
      <w:pPr>
        <w:rPr>
          <w:lang w:val="en-CA"/>
        </w:rPr>
      </w:pPr>
      <w:r>
        <w:rPr>
          <w:noProof/>
          <w:lang w:val="en-CA" w:eastAsia="en-CA"/>
        </w:rPr>
        <w:drawing>
          <wp:inline distT="0" distB="0" distL="0" distR="0">
            <wp:extent cx="5478145" cy="2894330"/>
            <wp:effectExtent l="0" t="0" r="825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145" cy="2894330"/>
                    </a:xfrm>
                    <a:prstGeom prst="rect">
                      <a:avLst/>
                    </a:prstGeom>
                    <a:noFill/>
                    <a:ln>
                      <a:noFill/>
                    </a:ln>
                  </pic:spPr>
                </pic:pic>
              </a:graphicData>
            </a:graphic>
          </wp:inline>
        </w:drawing>
      </w:r>
    </w:p>
    <w:p w:rsidR="00CB535F" w:rsidRDefault="00CB535F" w:rsidP="009E3A59">
      <w:pPr>
        <w:rPr>
          <w:lang w:val="en-CA"/>
        </w:rPr>
      </w:pPr>
    </w:p>
    <w:p w:rsidR="00CB535F" w:rsidRDefault="00CB535F" w:rsidP="009E3A59">
      <w:pPr>
        <w:rPr>
          <w:lang w:val="en-CA"/>
        </w:rPr>
      </w:pPr>
      <w:r>
        <w:rPr>
          <w:lang w:val="en-CA"/>
        </w:rPr>
        <w:t xml:space="preserve">There are other useful </w:t>
      </w:r>
      <w:proofErr w:type="spellStart"/>
      <w:r>
        <w:rPr>
          <w:lang w:val="en-CA"/>
        </w:rPr>
        <w:t>cartriges</w:t>
      </w:r>
      <w:proofErr w:type="spellEnd"/>
      <w:r>
        <w:rPr>
          <w:lang w:val="en-CA"/>
        </w:rPr>
        <w:t xml:space="preserve"> like </w:t>
      </w:r>
      <w:proofErr w:type="spellStart"/>
      <w:r>
        <w:rPr>
          <w:lang w:val="en-CA"/>
        </w:rPr>
        <w:t>PHPMyAdmin</w:t>
      </w:r>
      <w:proofErr w:type="spellEnd"/>
      <w:r>
        <w:rPr>
          <w:lang w:val="en-CA"/>
        </w:rPr>
        <w:t xml:space="preserve"> if you click on the “see the entire list of cartridges” link. But for now we’ll just create a database. Once you clicked on the type of database you want to you you’ll be redirected to a new page. </w:t>
      </w:r>
    </w:p>
    <w:p w:rsidR="00CB535F" w:rsidRDefault="00CB535F" w:rsidP="009E3A59">
      <w:pPr>
        <w:rPr>
          <w:lang w:val="en-CA"/>
        </w:rPr>
      </w:pPr>
    </w:p>
    <w:p w:rsidR="00CB535F" w:rsidRPr="009E3A59" w:rsidRDefault="00CB535F" w:rsidP="009E3A59">
      <w:pPr>
        <w:rPr>
          <w:lang w:val="en-CA"/>
        </w:rPr>
      </w:pPr>
      <w:r>
        <w:rPr>
          <w:noProof/>
          <w:lang w:val="en-CA" w:eastAsia="en-CA"/>
        </w:rPr>
        <w:drawing>
          <wp:inline distT="0" distB="0" distL="0" distR="0" wp14:anchorId="4D03131F" wp14:editId="0A01728B">
            <wp:extent cx="5486400" cy="261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p>
    <w:p w:rsidR="00262B55" w:rsidRPr="00262B55" w:rsidRDefault="00262B55" w:rsidP="00262B55">
      <w:pPr>
        <w:rPr>
          <w:lang w:val="en-CA"/>
        </w:rPr>
      </w:pPr>
    </w:p>
    <w:p w:rsidR="00262B55" w:rsidRDefault="00CB535F" w:rsidP="00262B55">
      <w:pPr>
        <w:rPr>
          <w:lang w:val="en-CA"/>
        </w:rPr>
      </w:pPr>
      <w:r>
        <w:rPr>
          <w:lang w:val="en-CA"/>
        </w:rPr>
        <w:t>Simply click on the Add “</w:t>
      </w:r>
      <w:r w:rsidR="00B01943">
        <w:rPr>
          <w:lang w:val="en-CA"/>
        </w:rPr>
        <w:t>Cartridge</w:t>
      </w:r>
      <w:r>
        <w:rPr>
          <w:lang w:val="en-CA"/>
        </w:rPr>
        <w:t>” button and the database will be added to your project! Once this is done, you’ll be able to see the information related to your database.</w:t>
      </w:r>
    </w:p>
    <w:p w:rsidR="00CB535F" w:rsidRDefault="00CB535F" w:rsidP="00262B55">
      <w:pPr>
        <w:rPr>
          <w:lang w:val="en-CA"/>
        </w:rPr>
      </w:pPr>
      <w:r>
        <w:rPr>
          <w:noProof/>
          <w:lang w:val="en-CA" w:eastAsia="en-CA"/>
        </w:rPr>
        <w:lastRenderedPageBreak/>
        <w:drawing>
          <wp:inline distT="0" distB="0" distL="0" distR="0">
            <wp:extent cx="5478145" cy="430974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145" cy="4309745"/>
                    </a:xfrm>
                    <a:prstGeom prst="rect">
                      <a:avLst/>
                    </a:prstGeom>
                    <a:noFill/>
                    <a:ln>
                      <a:noFill/>
                    </a:ln>
                  </pic:spPr>
                </pic:pic>
              </a:graphicData>
            </a:graphic>
          </wp:inline>
        </w:drawing>
      </w:r>
    </w:p>
    <w:p w:rsidR="0009067E" w:rsidRDefault="0009067E" w:rsidP="00262B55">
      <w:pPr>
        <w:rPr>
          <w:lang w:val="en-CA"/>
        </w:rPr>
      </w:pPr>
    </w:p>
    <w:p w:rsidR="00B01943" w:rsidRDefault="0009067E" w:rsidP="00262B55">
      <w:pPr>
        <w:rPr>
          <w:lang w:val="en-CA"/>
        </w:rPr>
      </w:pPr>
      <w:r>
        <w:rPr>
          <w:lang w:val="en-CA"/>
        </w:rPr>
        <w:t xml:space="preserve">After the database was created we can see the database’s Root User, Root Password, and Database Name. This information is used to connect your web application to the database. You don’t need to write this information down since you’ll be able to get it anytime on your </w:t>
      </w:r>
      <w:proofErr w:type="spellStart"/>
      <w:r>
        <w:rPr>
          <w:lang w:val="en-CA"/>
        </w:rPr>
        <w:t>OpenShift</w:t>
      </w:r>
      <w:proofErr w:type="spellEnd"/>
      <w:r>
        <w:rPr>
          <w:lang w:val="en-CA"/>
        </w:rPr>
        <w:t xml:space="preserve"> application page right next to the “MySQL” cartridge. </w:t>
      </w:r>
      <w:r w:rsidR="00B01943">
        <w:rPr>
          <w:lang w:val="en-CA"/>
        </w:rPr>
        <w:t xml:space="preserve">You may be thinking that the Connection URL of your </w:t>
      </w:r>
      <w:r w:rsidR="00F46C64">
        <w:rPr>
          <w:lang w:val="en-CA"/>
        </w:rPr>
        <w:t>database seems</w:t>
      </w:r>
      <w:r w:rsidR="00B01943">
        <w:rPr>
          <w:lang w:val="en-CA"/>
        </w:rPr>
        <w:t xml:space="preserve"> </w:t>
      </w:r>
      <w:r w:rsidR="00F46C64">
        <w:rPr>
          <w:lang w:val="en-CA"/>
        </w:rPr>
        <w:t>odd.</w:t>
      </w:r>
      <w:r w:rsidR="00B01943">
        <w:rPr>
          <w:lang w:val="en-CA"/>
        </w:rPr>
        <w:t xml:space="preserve"> </w:t>
      </w:r>
      <w:r w:rsidR="00F46C64">
        <w:rPr>
          <w:lang w:val="en-CA"/>
        </w:rPr>
        <w:t>T</w:t>
      </w:r>
      <w:r w:rsidR="00B01943">
        <w:rPr>
          <w:lang w:val="en-CA"/>
        </w:rPr>
        <w:t xml:space="preserve">his is because </w:t>
      </w:r>
      <w:proofErr w:type="spellStart"/>
      <w:r w:rsidR="00B01943">
        <w:rPr>
          <w:lang w:val="en-CA"/>
        </w:rPr>
        <w:t>OpenShift</w:t>
      </w:r>
      <w:proofErr w:type="spellEnd"/>
      <w:r w:rsidR="00B01943">
        <w:rPr>
          <w:lang w:val="en-CA"/>
        </w:rPr>
        <w:t xml:space="preserve"> runs on a remote </w:t>
      </w:r>
      <w:proofErr w:type="spellStart"/>
      <w:r w:rsidR="00F46C64">
        <w:rPr>
          <w:lang w:val="en-CA"/>
        </w:rPr>
        <w:t>linux</w:t>
      </w:r>
      <w:proofErr w:type="spellEnd"/>
      <w:r w:rsidR="00F46C64">
        <w:rPr>
          <w:lang w:val="en-CA"/>
        </w:rPr>
        <w:t xml:space="preserve"> </w:t>
      </w:r>
      <w:r w:rsidR="00B01943">
        <w:rPr>
          <w:lang w:val="en-CA"/>
        </w:rPr>
        <w:t xml:space="preserve">server and provides your application with many useful environment variables. </w:t>
      </w:r>
    </w:p>
    <w:p w:rsidR="00F46C64" w:rsidRDefault="00F46C64" w:rsidP="00262B55">
      <w:pPr>
        <w:rPr>
          <w:lang w:val="en-CA"/>
        </w:rPr>
      </w:pPr>
    </w:p>
    <w:p w:rsidR="00F46C64" w:rsidRDefault="00B01943" w:rsidP="00262B55">
      <w:pPr>
        <w:rPr>
          <w:lang w:val="en-CA"/>
        </w:rPr>
      </w:pPr>
      <w:r w:rsidRPr="00F46C64">
        <w:rPr>
          <w:rFonts w:asciiTheme="minorHAnsi" w:hAnsiTheme="minorHAnsi" w:cstheme="minorHAnsi"/>
          <w:lang w:val="en-CA"/>
        </w:rPr>
        <w:t>$OPENSHIFT_MYSQL_DB_HOST</w:t>
      </w:r>
      <w:r>
        <w:rPr>
          <w:lang w:val="en-CA"/>
        </w:rPr>
        <w:t xml:space="preserve"> </w:t>
      </w:r>
      <w:r w:rsidR="00F46C64">
        <w:rPr>
          <w:lang w:val="en-CA"/>
        </w:rPr>
        <w:t>would equal to the IP to connect to your database</w:t>
      </w:r>
    </w:p>
    <w:p w:rsidR="00F46C64" w:rsidRDefault="00F46C64" w:rsidP="00262B55">
      <w:pPr>
        <w:rPr>
          <w:lang w:val="en-CA"/>
        </w:rPr>
      </w:pPr>
    </w:p>
    <w:p w:rsidR="00B01943" w:rsidRDefault="00F46C64" w:rsidP="00262B55">
      <w:r>
        <w:rPr>
          <w:rFonts w:asciiTheme="minorHAnsi" w:hAnsiTheme="minorHAnsi" w:cstheme="minorHAnsi"/>
        </w:rPr>
        <w:t>$</w:t>
      </w:r>
      <w:r w:rsidR="00B01943" w:rsidRPr="00F46C64">
        <w:rPr>
          <w:rFonts w:asciiTheme="minorHAnsi" w:hAnsiTheme="minorHAnsi" w:cstheme="minorHAnsi"/>
        </w:rPr>
        <w:t>OPENSHIFT_MYSQL_DB_USERNAME</w:t>
      </w:r>
      <w:r w:rsidR="00B01943">
        <w:t xml:space="preserve"> would be equal to your database Root User (or adminTSPZw6w in this example)</w:t>
      </w:r>
      <w:bookmarkStart w:id="10" w:name="_GoBack"/>
      <w:bookmarkEnd w:id="10"/>
    </w:p>
    <w:p w:rsidR="00F46C64" w:rsidRDefault="00F46C64" w:rsidP="00262B55"/>
    <w:p w:rsidR="00F46C64" w:rsidRPr="00F46C64" w:rsidRDefault="00F46C64" w:rsidP="00262B55">
      <w:r>
        <w:t xml:space="preserve">An example to get these values in java is </w:t>
      </w:r>
      <w:proofErr w:type="spellStart"/>
      <w:proofErr w:type="gramStart"/>
      <w:r w:rsidRPr="00F46C64">
        <w:rPr>
          <w:rFonts w:asciiTheme="minorHAnsi" w:hAnsiTheme="minorHAnsi" w:cstheme="minorHAnsi"/>
        </w:rPr>
        <w:t>System.getenv</w:t>
      </w:r>
      <w:proofErr w:type="spellEnd"/>
      <w:r w:rsidRPr="00F46C64">
        <w:rPr>
          <w:rFonts w:asciiTheme="minorHAnsi" w:hAnsiTheme="minorHAnsi" w:cstheme="minorHAnsi"/>
        </w:rPr>
        <w:t>(</w:t>
      </w:r>
      <w:proofErr w:type="gramEnd"/>
      <w:r w:rsidRPr="00F46C64">
        <w:rPr>
          <w:rFonts w:asciiTheme="minorHAnsi" w:hAnsiTheme="minorHAnsi" w:cstheme="minorHAnsi"/>
        </w:rPr>
        <w:t>“</w:t>
      </w:r>
      <w:proofErr w:type="spellStart"/>
      <w:r w:rsidRPr="00F46C64">
        <w:rPr>
          <w:rFonts w:asciiTheme="minorHAnsi" w:hAnsiTheme="minorHAnsi" w:cstheme="minorHAnsi"/>
        </w:rPr>
        <w:t>Variable_Name</w:t>
      </w:r>
      <w:proofErr w:type="spellEnd"/>
      <w:r w:rsidRPr="00F46C64">
        <w:rPr>
          <w:rFonts w:asciiTheme="minorHAnsi" w:hAnsiTheme="minorHAnsi" w:cstheme="minorHAnsi"/>
        </w:rPr>
        <w:t>“)</w:t>
      </w:r>
      <w:r>
        <w:t xml:space="preserve"> </w:t>
      </w:r>
    </w:p>
    <w:p w:rsidR="00B01943" w:rsidRPr="00262B55" w:rsidRDefault="00B01943" w:rsidP="00262B55">
      <w:pPr>
        <w:rPr>
          <w:lang w:val="en-CA"/>
        </w:rPr>
      </w:pPr>
    </w:p>
    <w:p w:rsidR="00B01943" w:rsidRDefault="00B01943">
      <w:pPr>
        <w:rPr>
          <w:lang w:val="en-CA"/>
        </w:rPr>
      </w:pPr>
      <w:r>
        <w:rPr>
          <w:lang w:val="en-CA"/>
        </w:rPr>
        <w:t>To get a list of all the environment variables you could use click here:</w:t>
      </w:r>
    </w:p>
    <w:p w:rsidR="00B01943" w:rsidRDefault="005C5D8F">
      <w:pPr>
        <w:rPr>
          <w:lang w:val="en-CA"/>
        </w:rPr>
      </w:pPr>
      <w:hyperlink r:id="rId25" w:history="1">
        <w:r w:rsidR="00B01943" w:rsidRPr="00B01943">
          <w:rPr>
            <w:rStyle w:val="Hyperlink"/>
            <w:lang w:val="en-CA"/>
          </w:rPr>
          <w:t>https://www.openshift.com/page/openshift-environment-variables</w:t>
        </w:r>
      </w:hyperlink>
    </w:p>
    <w:p w:rsidR="00F46C64" w:rsidRDefault="00F46C64">
      <w:pPr>
        <w:rPr>
          <w:rFonts w:cs="Arial"/>
          <w:b/>
          <w:bCs/>
          <w:kern w:val="32"/>
          <w:sz w:val="28"/>
          <w:szCs w:val="32"/>
          <w:lang w:val="en-CA"/>
        </w:rPr>
      </w:pPr>
      <w:r>
        <w:rPr>
          <w:lang w:val="en-CA"/>
        </w:rPr>
        <w:br w:type="page"/>
      </w:r>
    </w:p>
    <w:p w:rsidR="00B01943" w:rsidRDefault="00B01943" w:rsidP="00B01943">
      <w:pPr>
        <w:pStyle w:val="Heading1"/>
        <w:rPr>
          <w:lang w:val="en-CA"/>
        </w:rPr>
      </w:pPr>
      <w:bookmarkStart w:id="11" w:name="_Toc371593804"/>
      <w:proofErr w:type="spellStart"/>
      <w:r>
        <w:rPr>
          <w:lang w:val="en-CA"/>
        </w:rPr>
        <w:lastRenderedPageBreak/>
        <w:t>OpenShift</w:t>
      </w:r>
      <w:proofErr w:type="spellEnd"/>
      <w:r>
        <w:rPr>
          <w:lang w:val="en-CA"/>
        </w:rPr>
        <w:t xml:space="preserve"> Eclipse Plugin</w:t>
      </w:r>
      <w:bookmarkEnd w:id="11"/>
      <w:r>
        <w:rPr>
          <w:lang w:val="en-CA"/>
        </w:rPr>
        <w:t xml:space="preserve"> </w:t>
      </w:r>
    </w:p>
    <w:p w:rsidR="00F46C64" w:rsidRDefault="00F46C64">
      <w:pPr>
        <w:rPr>
          <w:lang w:val="en-CA"/>
        </w:rPr>
      </w:pPr>
      <w:r>
        <w:rPr>
          <w:lang w:val="en-CA"/>
        </w:rPr>
        <w:t xml:space="preserve">If you’ll be coding in eclipse there is a useful eclipse plugin you could use to push code straight from Eclipse. It also includes a multitude of other tools such as creating an </w:t>
      </w:r>
      <w:proofErr w:type="spellStart"/>
      <w:r>
        <w:rPr>
          <w:lang w:val="en-CA"/>
        </w:rPr>
        <w:t>OpenShift</w:t>
      </w:r>
      <w:proofErr w:type="spellEnd"/>
      <w:r>
        <w:rPr>
          <w:lang w:val="en-CA"/>
        </w:rPr>
        <w:t xml:space="preserve"> application from Eclipse, importing one, integration with git repos and more. This plugin is very useful if you take a bit of time to get to know what it does. You can find </w:t>
      </w:r>
      <w:proofErr w:type="spellStart"/>
      <w:r>
        <w:rPr>
          <w:lang w:val="en-CA"/>
        </w:rPr>
        <w:t>OpenShift</w:t>
      </w:r>
      <w:proofErr w:type="spellEnd"/>
      <w:r>
        <w:rPr>
          <w:lang w:val="en-CA"/>
        </w:rPr>
        <w:t xml:space="preserve"> Eclipse Plugin installation procedures here:</w:t>
      </w:r>
    </w:p>
    <w:p w:rsidR="00F46C64" w:rsidRDefault="005C5D8F">
      <w:pPr>
        <w:rPr>
          <w:lang w:val="en-CA"/>
        </w:rPr>
      </w:pPr>
      <w:hyperlink r:id="rId26" w:history="1">
        <w:r w:rsidR="00F46C64" w:rsidRPr="00F46C64">
          <w:rPr>
            <w:rStyle w:val="Hyperlink"/>
            <w:lang w:val="en-CA"/>
          </w:rPr>
          <w:t>https://www.openshift.com/blogs/getting-started-with-eclipse-paas-integration</w:t>
        </w:r>
      </w:hyperlink>
    </w:p>
    <w:p w:rsidR="009470F2" w:rsidRDefault="009470F2">
      <w:pPr>
        <w:rPr>
          <w:lang w:val="en-CA"/>
        </w:rPr>
      </w:pPr>
    </w:p>
    <w:p w:rsidR="009470F2" w:rsidRDefault="009470F2" w:rsidP="009470F2">
      <w:pPr>
        <w:pStyle w:val="Heading1"/>
        <w:rPr>
          <w:lang w:val="en-CA"/>
        </w:rPr>
      </w:pPr>
      <w:bookmarkStart w:id="12" w:name="_Toc371593805"/>
      <w:r>
        <w:rPr>
          <w:lang w:val="en-CA"/>
        </w:rPr>
        <w:t xml:space="preserve">Maven </w:t>
      </w:r>
      <w:r w:rsidR="008A0B60">
        <w:rPr>
          <w:lang w:val="en-CA"/>
        </w:rPr>
        <w:t>dependencies</w:t>
      </w:r>
      <w:bookmarkEnd w:id="12"/>
    </w:p>
    <w:p w:rsidR="008A0B60" w:rsidRDefault="009470F2" w:rsidP="009470F2">
      <w:pPr>
        <w:rPr>
          <w:lang w:val="en-CA"/>
        </w:rPr>
      </w:pPr>
      <w:r>
        <w:rPr>
          <w:lang w:val="en-CA"/>
        </w:rPr>
        <w:t xml:space="preserve">If you are unfamiliar with Maven, it’s a software management tool created by apache and is used to build applications. The interesting thing with Maven is that it downloads any missing project dependencies listed in </w:t>
      </w:r>
      <w:r w:rsidR="008A0B60">
        <w:rPr>
          <w:lang w:val="en-CA"/>
        </w:rPr>
        <w:t xml:space="preserve">your </w:t>
      </w:r>
      <w:r>
        <w:rPr>
          <w:lang w:val="en-CA"/>
        </w:rPr>
        <w:t>Maven P</w:t>
      </w:r>
      <w:r w:rsidR="008A0B60">
        <w:rPr>
          <w:lang w:val="en-CA"/>
        </w:rPr>
        <w:t xml:space="preserve">OM (Project Object Model). This means that if you add library dependencies to your POM file, you don’t have to manually add libraries to your project!  </w:t>
      </w:r>
    </w:p>
    <w:p w:rsidR="008A0B60" w:rsidRDefault="008A0B60" w:rsidP="009470F2">
      <w:pPr>
        <w:rPr>
          <w:lang w:val="en-CA"/>
        </w:rPr>
      </w:pPr>
      <w:r>
        <w:rPr>
          <w:lang w:val="en-CA"/>
        </w:rPr>
        <w:t xml:space="preserve">In the top level of your </w:t>
      </w:r>
      <w:proofErr w:type="spellStart"/>
      <w:r>
        <w:rPr>
          <w:lang w:val="en-CA"/>
        </w:rPr>
        <w:t>git</w:t>
      </w:r>
      <w:proofErr w:type="spellEnd"/>
      <w:r>
        <w:rPr>
          <w:lang w:val="en-CA"/>
        </w:rPr>
        <w:t xml:space="preserve"> repo, you’ll find a POM.xml </w:t>
      </w:r>
      <w:proofErr w:type="gramStart"/>
      <w:r>
        <w:rPr>
          <w:lang w:val="en-CA"/>
        </w:rPr>
        <w:t>file,</w:t>
      </w:r>
      <w:proofErr w:type="gramEnd"/>
      <w:r>
        <w:rPr>
          <w:lang w:val="en-CA"/>
        </w:rPr>
        <w:t xml:space="preserve"> if you open it you’ll see that </w:t>
      </w:r>
      <w:proofErr w:type="spellStart"/>
      <w:r>
        <w:rPr>
          <w:lang w:val="en-CA"/>
        </w:rPr>
        <w:t>OpenShift</w:t>
      </w:r>
      <w:proofErr w:type="spellEnd"/>
      <w:r>
        <w:rPr>
          <w:lang w:val="en-CA"/>
        </w:rPr>
        <w:t xml:space="preserve"> already added some project dependencies for you. </w:t>
      </w:r>
    </w:p>
    <w:p w:rsidR="008A0B60" w:rsidRDefault="008A0B60" w:rsidP="009470F2">
      <w:pPr>
        <w:rPr>
          <w:lang w:val="en-CA"/>
        </w:rPr>
      </w:pPr>
      <w:r>
        <w:rPr>
          <w:lang w:val="en-CA"/>
        </w:rPr>
        <w:t xml:space="preserve">Adding a dependency to your project is very simple: Just add the dependency between the </w:t>
      </w:r>
    </w:p>
    <w:p w:rsidR="008A0B60" w:rsidRDefault="008A0B60" w:rsidP="008A0B60">
      <w:pPr>
        <w:rPr>
          <w:lang w:val="en-CA"/>
        </w:rPr>
      </w:pPr>
      <w:r w:rsidRPr="008A0B60">
        <w:rPr>
          <w:b/>
          <w:lang w:val="en-CA"/>
        </w:rPr>
        <w:t>&lt;</w:t>
      </w:r>
      <w:proofErr w:type="gramStart"/>
      <w:r w:rsidRPr="008A0B60">
        <w:rPr>
          <w:b/>
          <w:lang w:val="en-CA"/>
        </w:rPr>
        <w:t>dependencies</w:t>
      </w:r>
      <w:proofErr w:type="gramEnd"/>
      <w:r w:rsidRPr="008A0B60">
        <w:rPr>
          <w:b/>
          <w:lang w:val="en-CA"/>
        </w:rPr>
        <w:t>&gt; &lt;/dependencies&gt;</w:t>
      </w:r>
      <w:r>
        <w:rPr>
          <w:lang w:val="en-CA"/>
        </w:rPr>
        <w:t xml:space="preserve"> tags for example the highlighted lines are the new dependency:</w:t>
      </w:r>
    </w:p>
    <w:p w:rsidR="008A0B60" w:rsidRDefault="008A0B60" w:rsidP="008A0B60">
      <w:pPr>
        <w:rPr>
          <w:lang w:val="en-CA"/>
        </w:rPr>
      </w:pPr>
    </w:p>
    <w:p w:rsidR="008A0B60" w:rsidRPr="008A0B60" w:rsidRDefault="008A0B60" w:rsidP="008A0B60">
      <w:pPr>
        <w:rPr>
          <w:sz w:val="20"/>
          <w:szCs w:val="20"/>
          <w:lang w:val="en-CA"/>
        </w:rPr>
      </w:pPr>
      <w:r w:rsidRPr="008A0B60">
        <w:rPr>
          <w:sz w:val="20"/>
          <w:szCs w:val="20"/>
          <w:lang w:val="en-CA"/>
        </w:rPr>
        <w:t>&lt;</w:t>
      </w:r>
      <w:proofErr w:type="gramStart"/>
      <w:r w:rsidRPr="008A0B60">
        <w:rPr>
          <w:sz w:val="20"/>
          <w:szCs w:val="20"/>
          <w:lang w:val="en-CA"/>
        </w:rPr>
        <w:t>dependencies</w:t>
      </w:r>
      <w:proofErr w:type="gramEnd"/>
      <w:r w:rsidRPr="008A0B60">
        <w:rPr>
          <w:sz w:val="20"/>
          <w:szCs w:val="20"/>
          <w:lang w:val="en-CA"/>
        </w:rPr>
        <w:t>&gt;</w:t>
      </w:r>
    </w:p>
    <w:p w:rsidR="008A0B60" w:rsidRPr="008A0B60" w:rsidRDefault="008A0B60" w:rsidP="008A0B60">
      <w:pPr>
        <w:rPr>
          <w:sz w:val="20"/>
          <w:szCs w:val="20"/>
          <w:lang w:val="en-CA"/>
        </w:rPr>
      </w:pPr>
      <w:r>
        <w:rPr>
          <w:sz w:val="20"/>
          <w:szCs w:val="20"/>
          <w:lang w:val="en-CA"/>
        </w:rPr>
        <w:tab/>
      </w:r>
      <w:r w:rsidRPr="008A0B60">
        <w:rPr>
          <w:sz w:val="20"/>
          <w:szCs w:val="20"/>
          <w:lang w:val="en-CA"/>
        </w:rPr>
        <w:t>&lt;</w:t>
      </w:r>
      <w:proofErr w:type="gramStart"/>
      <w:r w:rsidRPr="008A0B60">
        <w:rPr>
          <w:sz w:val="20"/>
          <w:szCs w:val="20"/>
          <w:lang w:val="en-CA"/>
        </w:rPr>
        <w:t>dependency</w:t>
      </w:r>
      <w:proofErr w:type="gramEnd"/>
      <w:r w:rsidRPr="008A0B60">
        <w:rPr>
          <w:sz w:val="20"/>
          <w:szCs w:val="20"/>
          <w:lang w:val="en-CA"/>
        </w:rPr>
        <w:t>&gt;</w:t>
      </w:r>
    </w:p>
    <w:p w:rsidR="008A0B60" w:rsidRPr="008A0B60" w:rsidRDefault="008A0B60" w:rsidP="008A0B60">
      <w:pPr>
        <w:rPr>
          <w:sz w:val="20"/>
          <w:szCs w:val="20"/>
          <w:lang w:val="en-CA"/>
        </w:rPr>
      </w:pPr>
      <w:r>
        <w:rPr>
          <w:sz w:val="20"/>
          <w:szCs w:val="20"/>
          <w:lang w:val="en-CA"/>
        </w:rPr>
        <w:tab/>
      </w:r>
      <w:r>
        <w:rPr>
          <w:sz w:val="20"/>
          <w:szCs w:val="20"/>
          <w:lang w:val="en-CA"/>
        </w:rPr>
        <w:tab/>
      </w:r>
      <w:r w:rsidRPr="008A0B60">
        <w:rPr>
          <w:sz w:val="20"/>
          <w:szCs w:val="20"/>
          <w:lang w:val="en-CA"/>
        </w:rPr>
        <w:t>&lt;</w:t>
      </w:r>
      <w:proofErr w:type="spellStart"/>
      <w:proofErr w:type="gramStart"/>
      <w:r w:rsidRPr="008A0B60">
        <w:rPr>
          <w:sz w:val="20"/>
          <w:szCs w:val="20"/>
          <w:lang w:val="en-CA"/>
        </w:rPr>
        <w:t>groupId</w:t>
      </w:r>
      <w:proofErr w:type="spellEnd"/>
      <w:r w:rsidRPr="008A0B60">
        <w:rPr>
          <w:sz w:val="20"/>
          <w:szCs w:val="20"/>
          <w:lang w:val="en-CA"/>
        </w:rPr>
        <w:t>&gt;</w:t>
      </w:r>
      <w:proofErr w:type="spellStart"/>
      <w:proofErr w:type="gramEnd"/>
      <w:r w:rsidRPr="008A0B60">
        <w:rPr>
          <w:sz w:val="20"/>
          <w:szCs w:val="20"/>
          <w:lang w:val="en-CA"/>
        </w:rPr>
        <w:t>org.postgresql</w:t>
      </w:r>
      <w:proofErr w:type="spellEnd"/>
      <w:r w:rsidRPr="008A0B60">
        <w:rPr>
          <w:sz w:val="20"/>
          <w:szCs w:val="20"/>
          <w:lang w:val="en-CA"/>
        </w:rPr>
        <w:t>&lt;/</w:t>
      </w:r>
      <w:proofErr w:type="spellStart"/>
      <w:r w:rsidRPr="008A0B60">
        <w:rPr>
          <w:sz w:val="20"/>
          <w:szCs w:val="20"/>
          <w:lang w:val="en-CA"/>
        </w:rPr>
        <w:t>groupId</w:t>
      </w:r>
      <w:proofErr w:type="spellEnd"/>
      <w:r w:rsidRPr="008A0B60">
        <w:rPr>
          <w:sz w:val="20"/>
          <w:szCs w:val="20"/>
          <w:lang w:val="en-CA"/>
        </w:rPr>
        <w:t>&gt;</w:t>
      </w:r>
    </w:p>
    <w:p w:rsidR="008A0B60" w:rsidRPr="008A0B60" w:rsidRDefault="008A0B60" w:rsidP="008A0B60">
      <w:pPr>
        <w:rPr>
          <w:sz w:val="20"/>
          <w:szCs w:val="20"/>
          <w:lang w:val="en-CA"/>
        </w:rPr>
      </w:pPr>
      <w:r>
        <w:rPr>
          <w:sz w:val="20"/>
          <w:szCs w:val="20"/>
          <w:lang w:val="en-CA"/>
        </w:rPr>
        <w:tab/>
      </w:r>
      <w:r>
        <w:rPr>
          <w:sz w:val="20"/>
          <w:szCs w:val="20"/>
          <w:lang w:val="en-CA"/>
        </w:rPr>
        <w:tab/>
      </w:r>
      <w:r w:rsidRPr="008A0B60">
        <w:rPr>
          <w:sz w:val="20"/>
          <w:szCs w:val="20"/>
          <w:lang w:val="en-CA"/>
        </w:rPr>
        <w:t>&lt;</w:t>
      </w:r>
      <w:proofErr w:type="spellStart"/>
      <w:proofErr w:type="gramStart"/>
      <w:r w:rsidRPr="008A0B60">
        <w:rPr>
          <w:sz w:val="20"/>
          <w:szCs w:val="20"/>
          <w:lang w:val="en-CA"/>
        </w:rPr>
        <w:t>artifactId</w:t>
      </w:r>
      <w:proofErr w:type="spellEnd"/>
      <w:r w:rsidRPr="008A0B60">
        <w:rPr>
          <w:sz w:val="20"/>
          <w:szCs w:val="20"/>
          <w:lang w:val="en-CA"/>
        </w:rPr>
        <w:t>&gt;</w:t>
      </w:r>
      <w:proofErr w:type="spellStart"/>
      <w:proofErr w:type="gramEnd"/>
      <w:r w:rsidRPr="008A0B60">
        <w:rPr>
          <w:sz w:val="20"/>
          <w:szCs w:val="20"/>
          <w:lang w:val="en-CA"/>
        </w:rPr>
        <w:t>postgresql</w:t>
      </w:r>
      <w:proofErr w:type="spellEnd"/>
      <w:r w:rsidRPr="008A0B60">
        <w:rPr>
          <w:sz w:val="20"/>
          <w:szCs w:val="20"/>
          <w:lang w:val="en-CA"/>
        </w:rPr>
        <w:t>&lt;/</w:t>
      </w:r>
      <w:proofErr w:type="spellStart"/>
      <w:r w:rsidRPr="008A0B60">
        <w:rPr>
          <w:sz w:val="20"/>
          <w:szCs w:val="20"/>
          <w:lang w:val="en-CA"/>
        </w:rPr>
        <w:t>artifactId</w:t>
      </w:r>
      <w:proofErr w:type="spellEnd"/>
      <w:r w:rsidRPr="008A0B60">
        <w:rPr>
          <w:sz w:val="20"/>
          <w:szCs w:val="20"/>
          <w:lang w:val="en-CA"/>
        </w:rPr>
        <w:t>&gt;</w:t>
      </w:r>
    </w:p>
    <w:p w:rsidR="008A0B60" w:rsidRPr="008A0B60" w:rsidRDefault="008A0B60" w:rsidP="008A0B60">
      <w:pPr>
        <w:rPr>
          <w:sz w:val="20"/>
          <w:szCs w:val="20"/>
          <w:lang w:val="en-CA"/>
        </w:rPr>
      </w:pPr>
      <w:r>
        <w:rPr>
          <w:sz w:val="20"/>
          <w:szCs w:val="20"/>
          <w:lang w:val="en-CA"/>
        </w:rPr>
        <w:tab/>
      </w:r>
      <w:r>
        <w:rPr>
          <w:sz w:val="20"/>
          <w:szCs w:val="20"/>
          <w:lang w:val="en-CA"/>
        </w:rPr>
        <w:tab/>
      </w:r>
      <w:r w:rsidRPr="008A0B60">
        <w:rPr>
          <w:sz w:val="20"/>
          <w:szCs w:val="20"/>
          <w:lang w:val="en-CA"/>
        </w:rPr>
        <w:t>&lt;</w:t>
      </w:r>
      <w:proofErr w:type="gramStart"/>
      <w:r w:rsidRPr="008A0B60">
        <w:rPr>
          <w:sz w:val="20"/>
          <w:szCs w:val="20"/>
          <w:lang w:val="en-CA"/>
        </w:rPr>
        <w:t>version&gt;</w:t>
      </w:r>
      <w:proofErr w:type="gramEnd"/>
      <w:r w:rsidRPr="008A0B60">
        <w:rPr>
          <w:sz w:val="20"/>
          <w:szCs w:val="20"/>
          <w:lang w:val="en-CA"/>
        </w:rPr>
        <w:t>9.2-1003-jdbc4&lt;/version&gt;</w:t>
      </w:r>
    </w:p>
    <w:p w:rsidR="008A0B60" w:rsidRPr="008A0B60" w:rsidRDefault="008A0B60" w:rsidP="008A0B60">
      <w:pPr>
        <w:rPr>
          <w:sz w:val="20"/>
          <w:szCs w:val="20"/>
          <w:lang w:val="en-CA"/>
        </w:rPr>
      </w:pPr>
      <w:r>
        <w:rPr>
          <w:sz w:val="20"/>
          <w:szCs w:val="20"/>
          <w:lang w:val="en-CA"/>
        </w:rPr>
        <w:tab/>
      </w:r>
      <w:r w:rsidRPr="008A0B60">
        <w:rPr>
          <w:sz w:val="20"/>
          <w:szCs w:val="20"/>
          <w:lang w:val="en-CA"/>
        </w:rPr>
        <w:t>&lt;/dependency&gt;</w:t>
      </w:r>
    </w:p>
    <w:p w:rsidR="008A0B60" w:rsidRPr="008A0B60" w:rsidRDefault="008A0B60" w:rsidP="008A0B60">
      <w:pPr>
        <w:rPr>
          <w:sz w:val="20"/>
          <w:szCs w:val="20"/>
          <w:lang w:val="en-CA"/>
        </w:rPr>
      </w:pPr>
    </w:p>
    <w:p w:rsidR="008A0B60" w:rsidRPr="008A0B60" w:rsidRDefault="008A0B60" w:rsidP="008A0B60">
      <w:pPr>
        <w:rPr>
          <w:sz w:val="20"/>
          <w:szCs w:val="20"/>
          <w:lang w:val="en-CA"/>
        </w:rPr>
      </w:pPr>
      <w:r>
        <w:rPr>
          <w:sz w:val="20"/>
          <w:szCs w:val="20"/>
          <w:lang w:val="en-CA"/>
        </w:rPr>
        <w:tab/>
      </w:r>
      <w:r w:rsidRPr="008A0B60">
        <w:rPr>
          <w:sz w:val="20"/>
          <w:szCs w:val="20"/>
          <w:highlight w:val="yellow"/>
          <w:lang w:val="en-CA"/>
        </w:rPr>
        <w:t>&lt;</w:t>
      </w:r>
      <w:proofErr w:type="gramStart"/>
      <w:r w:rsidRPr="008A0B60">
        <w:rPr>
          <w:sz w:val="20"/>
          <w:szCs w:val="20"/>
          <w:highlight w:val="yellow"/>
          <w:lang w:val="en-CA"/>
        </w:rPr>
        <w:t>dependency</w:t>
      </w:r>
      <w:proofErr w:type="gramEnd"/>
      <w:r w:rsidRPr="008A0B60">
        <w:rPr>
          <w:sz w:val="20"/>
          <w:szCs w:val="20"/>
          <w:highlight w:val="yellow"/>
          <w:lang w:val="en-CA"/>
        </w:rPr>
        <w:t>&gt;</w:t>
      </w:r>
    </w:p>
    <w:p w:rsidR="008A0B60" w:rsidRPr="008A0B60" w:rsidRDefault="008A0B60" w:rsidP="008A0B60">
      <w:pPr>
        <w:rPr>
          <w:sz w:val="20"/>
          <w:szCs w:val="20"/>
          <w:lang w:val="en-CA"/>
        </w:rPr>
      </w:pPr>
      <w:r>
        <w:rPr>
          <w:sz w:val="20"/>
          <w:szCs w:val="20"/>
          <w:lang w:val="en-CA"/>
        </w:rPr>
        <w:tab/>
      </w:r>
      <w:r>
        <w:rPr>
          <w:sz w:val="20"/>
          <w:szCs w:val="20"/>
          <w:lang w:val="en-CA"/>
        </w:rPr>
        <w:tab/>
      </w:r>
      <w:r w:rsidRPr="008A0B60">
        <w:rPr>
          <w:sz w:val="20"/>
          <w:szCs w:val="20"/>
          <w:highlight w:val="yellow"/>
          <w:lang w:val="en-CA"/>
        </w:rPr>
        <w:t>&lt;</w:t>
      </w:r>
      <w:proofErr w:type="spellStart"/>
      <w:r w:rsidRPr="008A0B60">
        <w:rPr>
          <w:sz w:val="20"/>
          <w:szCs w:val="20"/>
          <w:highlight w:val="yellow"/>
          <w:lang w:val="en-CA"/>
        </w:rPr>
        <w:t>groupId</w:t>
      </w:r>
      <w:proofErr w:type="spellEnd"/>
      <w:r w:rsidRPr="008A0B60">
        <w:rPr>
          <w:sz w:val="20"/>
          <w:szCs w:val="20"/>
          <w:highlight w:val="yellow"/>
          <w:lang w:val="en-CA"/>
        </w:rPr>
        <w:t>&gt;</w:t>
      </w:r>
      <w:proofErr w:type="spellStart"/>
      <w:r w:rsidRPr="008A0B60">
        <w:rPr>
          <w:sz w:val="20"/>
          <w:szCs w:val="20"/>
          <w:highlight w:val="yellow"/>
          <w:lang w:val="en-CA"/>
        </w:rPr>
        <w:t>org.apache.commons</w:t>
      </w:r>
      <w:proofErr w:type="spellEnd"/>
      <w:r w:rsidRPr="008A0B60">
        <w:rPr>
          <w:sz w:val="20"/>
          <w:szCs w:val="20"/>
          <w:highlight w:val="yellow"/>
          <w:lang w:val="en-CA"/>
        </w:rPr>
        <w:t>&lt;/</w:t>
      </w:r>
      <w:proofErr w:type="spellStart"/>
      <w:r w:rsidRPr="008A0B60">
        <w:rPr>
          <w:sz w:val="20"/>
          <w:szCs w:val="20"/>
          <w:highlight w:val="yellow"/>
          <w:lang w:val="en-CA"/>
        </w:rPr>
        <w:t>groupId</w:t>
      </w:r>
      <w:proofErr w:type="spellEnd"/>
      <w:r w:rsidRPr="008A0B60">
        <w:rPr>
          <w:sz w:val="20"/>
          <w:szCs w:val="20"/>
          <w:highlight w:val="yellow"/>
          <w:lang w:val="en-CA"/>
        </w:rPr>
        <w:t>&gt;</w:t>
      </w:r>
    </w:p>
    <w:p w:rsidR="008A0B60" w:rsidRPr="008A0B60" w:rsidRDefault="008A0B60" w:rsidP="008A0B60">
      <w:pPr>
        <w:rPr>
          <w:sz w:val="20"/>
          <w:szCs w:val="20"/>
          <w:lang w:val="en-CA"/>
        </w:rPr>
      </w:pPr>
      <w:r>
        <w:rPr>
          <w:sz w:val="20"/>
          <w:szCs w:val="20"/>
          <w:lang w:val="en-CA"/>
        </w:rPr>
        <w:tab/>
      </w:r>
      <w:r w:rsidRPr="008A0B60">
        <w:rPr>
          <w:sz w:val="20"/>
          <w:szCs w:val="20"/>
          <w:lang w:val="en-CA"/>
        </w:rPr>
        <w:tab/>
      </w:r>
      <w:r w:rsidRPr="008A0B60">
        <w:rPr>
          <w:sz w:val="20"/>
          <w:szCs w:val="20"/>
          <w:highlight w:val="yellow"/>
          <w:lang w:val="en-CA"/>
        </w:rPr>
        <w:t>&lt;</w:t>
      </w:r>
      <w:proofErr w:type="spellStart"/>
      <w:proofErr w:type="gramStart"/>
      <w:r w:rsidRPr="008A0B60">
        <w:rPr>
          <w:sz w:val="20"/>
          <w:szCs w:val="20"/>
          <w:highlight w:val="yellow"/>
          <w:lang w:val="en-CA"/>
        </w:rPr>
        <w:t>artifactId</w:t>
      </w:r>
      <w:proofErr w:type="spellEnd"/>
      <w:r w:rsidRPr="008A0B60">
        <w:rPr>
          <w:sz w:val="20"/>
          <w:szCs w:val="20"/>
          <w:highlight w:val="yellow"/>
          <w:lang w:val="en-CA"/>
        </w:rPr>
        <w:t>&gt;</w:t>
      </w:r>
      <w:proofErr w:type="gramEnd"/>
      <w:r w:rsidRPr="008A0B60">
        <w:rPr>
          <w:sz w:val="20"/>
          <w:szCs w:val="20"/>
          <w:highlight w:val="yellow"/>
          <w:lang w:val="en-CA"/>
        </w:rPr>
        <w:t>commons-math3&lt;/</w:t>
      </w:r>
      <w:proofErr w:type="spellStart"/>
      <w:r w:rsidRPr="008A0B60">
        <w:rPr>
          <w:sz w:val="20"/>
          <w:szCs w:val="20"/>
          <w:highlight w:val="yellow"/>
          <w:lang w:val="en-CA"/>
        </w:rPr>
        <w:t>artifactId</w:t>
      </w:r>
      <w:proofErr w:type="spellEnd"/>
      <w:r w:rsidRPr="008A0B60">
        <w:rPr>
          <w:sz w:val="20"/>
          <w:szCs w:val="20"/>
          <w:highlight w:val="yellow"/>
          <w:lang w:val="en-CA"/>
        </w:rPr>
        <w:t>&gt;</w:t>
      </w:r>
    </w:p>
    <w:p w:rsidR="008A0B60" w:rsidRPr="008A0B60" w:rsidRDefault="008A0B60" w:rsidP="008A0B60">
      <w:pPr>
        <w:rPr>
          <w:sz w:val="20"/>
          <w:szCs w:val="20"/>
          <w:lang w:val="en-CA"/>
        </w:rPr>
      </w:pPr>
      <w:r>
        <w:rPr>
          <w:sz w:val="20"/>
          <w:szCs w:val="20"/>
          <w:lang w:val="en-CA"/>
        </w:rPr>
        <w:tab/>
      </w:r>
      <w:r w:rsidRPr="008A0B60">
        <w:rPr>
          <w:sz w:val="20"/>
          <w:szCs w:val="20"/>
          <w:lang w:val="en-CA"/>
        </w:rPr>
        <w:tab/>
      </w:r>
      <w:r w:rsidRPr="008A0B60">
        <w:rPr>
          <w:sz w:val="20"/>
          <w:szCs w:val="20"/>
          <w:highlight w:val="yellow"/>
          <w:lang w:val="en-CA"/>
        </w:rPr>
        <w:t>&lt;</w:t>
      </w:r>
      <w:proofErr w:type="gramStart"/>
      <w:r w:rsidRPr="008A0B60">
        <w:rPr>
          <w:sz w:val="20"/>
          <w:szCs w:val="20"/>
          <w:highlight w:val="yellow"/>
          <w:lang w:val="en-CA"/>
        </w:rPr>
        <w:t>version&gt;</w:t>
      </w:r>
      <w:proofErr w:type="gramEnd"/>
      <w:r w:rsidRPr="008A0B60">
        <w:rPr>
          <w:sz w:val="20"/>
          <w:szCs w:val="20"/>
          <w:highlight w:val="yellow"/>
          <w:lang w:val="en-CA"/>
        </w:rPr>
        <w:t>3.0&lt;/version&gt;</w:t>
      </w:r>
    </w:p>
    <w:p w:rsidR="008A0B60" w:rsidRPr="008A0B60" w:rsidRDefault="008A0B60" w:rsidP="008A0B60">
      <w:pPr>
        <w:rPr>
          <w:sz w:val="20"/>
          <w:szCs w:val="20"/>
          <w:lang w:val="en-CA"/>
        </w:rPr>
      </w:pPr>
      <w:r>
        <w:rPr>
          <w:sz w:val="20"/>
          <w:szCs w:val="20"/>
          <w:lang w:val="en-CA"/>
        </w:rPr>
        <w:tab/>
      </w:r>
      <w:r w:rsidRPr="008A0B60">
        <w:rPr>
          <w:sz w:val="20"/>
          <w:szCs w:val="20"/>
          <w:highlight w:val="yellow"/>
          <w:lang w:val="en-CA"/>
        </w:rPr>
        <w:t>&lt;/dependency&gt;</w:t>
      </w:r>
    </w:p>
    <w:p w:rsidR="008A0B60" w:rsidRPr="008A0B60" w:rsidRDefault="008A0B60" w:rsidP="008A0B60">
      <w:pPr>
        <w:rPr>
          <w:sz w:val="20"/>
          <w:szCs w:val="20"/>
          <w:lang w:val="en-CA"/>
        </w:rPr>
      </w:pPr>
      <w:r w:rsidRPr="008A0B60">
        <w:rPr>
          <w:sz w:val="20"/>
          <w:szCs w:val="20"/>
          <w:lang w:val="en-CA"/>
        </w:rPr>
        <w:t>&lt;/dependencies&gt;</w:t>
      </w:r>
    </w:p>
    <w:p w:rsidR="008A0B60" w:rsidRDefault="008A0B60" w:rsidP="009470F2">
      <w:pPr>
        <w:rPr>
          <w:lang w:val="en-CA"/>
        </w:rPr>
      </w:pPr>
    </w:p>
    <w:p w:rsidR="008A0B60" w:rsidRPr="009470F2" w:rsidRDefault="008A0B60" w:rsidP="009470F2">
      <w:pPr>
        <w:rPr>
          <w:lang w:val="en-CA"/>
        </w:rPr>
      </w:pPr>
      <w:r>
        <w:rPr>
          <w:lang w:val="en-CA"/>
        </w:rPr>
        <w:t xml:space="preserve">Maven supports a multitude of different libraries; you can find all the supported libraries and the tags to use here </w:t>
      </w:r>
      <w:hyperlink r:id="rId27" w:history="1">
        <w:r w:rsidRPr="008A0B60">
          <w:rPr>
            <w:rStyle w:val="Hyperlink"/>
            <w:lang w:val="en-CA"/>
          </w:rPr>
          <w:t>http://mvnrepository.com/</w:t>
        </w:r>
      </w:hyperlink>
    </w:p>
    <w:p w:rsidR="009470F2" w:rsidRPr="008313B5" w:rsidRDefault="009470F2">
      <w:pPr>
        <w:rPr>
          <w:lang w:val="en-CA"/>
        </w:rPr>
      </w:pPr>
    </w:p>
    <w:sectPr w:rsidR="009470F2" w:rsidRPr="008313B5" w:rsidSect="00D3603C">
      <w:headerReference w:type="default" r:id="rId28"/>
      <w:footerReference w:type="even" r:id="rId29"/>
      <w:footerReference w:type="default" r:id="rId30"/>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5D8F" w:rsidRDefault="005C5D8F">
      <w:r>
        <w:separator/>
      </w:r>
    </w:p>
  </w:endnote>
  <w:endnote w:type="continuationSeparator" w:id="0">
    <w:p w:rsidR="005C5D8F" w:rsidRDefault="005C5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charset w:val="02"/>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6E20" w:rsidRDefault="004A6E20" w:rsidP="00EE36F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A6E20" w:rsidRDefault="004A6E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6E20" w:rsidRDefault="004A6E20" w:rsidP="00EE36FC">
    <w:pPr>
      <w:pStyle w:val="Footer"/>
      <w:framePr w:wrap="around" w:vAnchor="text" w:hAnchor="margin" w:xAlign="center" w:y="1"/>
      <w:rPr>
        <w:rStyle w:val="PageNumber"/>
      </w:rPr>
    </w:pPr>
  </w:p>
  <w:p w:rsidR="004A6E20" w:rsidRPr="000C6C9C" w:rsidRDefault="004A6E20" w:rsidP="00940324">
    <w:pPr>
      <w:pStyle w:val="Header"/>
      <w:rPr>
        <w:lang w:val="fr-CA"/>
      </w:rPr>
    </w:pPr>
    <w:r>
      <w:rPr>
        <w:lang w:val="fr-CA"/>
      </w:rPr>
      <w:t>________________________________________________________________</w:t>
    </w:r>
  </w:p>
  <w:p w:rsidR="004A6E20" w:rsidRPr="00940324" w:rsidRDefault="004A6E20">
    <w:pPr>
      <w:pStyle w:val="Footer"/>
      <w:rPr>
        <w:lang w:val="fr-CA"/>
      </w:rPr>
    </w:pPr>
    <w:r>
      <w:rPr>
        <w:lang w:val="fr-CA"/>
      </w:rPr>
      <w:tab/>
    </w:r>
    <w:r>
      <w:rPr>
        <w:rStyle w:val="PageNumber"/>
      </w:rPr>
      <w:fldChar w:fldCharType="begin"/>
    </w:r>
    <w:r>
      <w:rPr>
        <w:rStyle w:val="PageNumber"/>
      </w:rPr>
      <w:instrText xml:space="preserve"> PAGE </w:instrText>
    </w:r>
    <w:r>
      <w:rPr>
        <w:rStyle w:val="PageNumber"/>
      </w:rPr>
      <w:fldChar w:fldCharType="separate"/>
    </w:r>
    <w:r w:rsidR="00834156">
      <w:rPr>
        <w:rStyle w:val="PageNumber"/>
        <w:noProof/>
      </w:rPr>
      <w:t>2</w:t>
    </w:r>
    <w:r>
      <w:rPr>
        <w:rStyle w:val="PageNumber"/>
      </w:rPr>
      <w:fldChar w:fldCharType="end"/>
    </w:r>
    <w:r w:rsidRPr="00940324">
      <w:rPr>
        <w:lang w:val="fr-CA"/>
      </w:rPr>
      <w:t xml:space="preserve"> </w:t>
    </w:r>
    <w:r>
      <w:rPr>
        <w:lang w:val="fr-C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5D8F" w:rsidRDefault="005C5D8F">
      <w:r>
        <w:separator/>
      </w:r>
    </w:p>
  </w:footnote>
  <w:footnote w:type="continuationSeparator" w:id="0">
    <w:p w:rsidR="005C5D8F" w:rsidRDefault="005C5D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6E20" w:rsidRPr="000C6C9C" w:rsidRDefault="004A6E20">
    <w:pPr>
      <w:pStyle w:val="Header"/>
      <w:rPr>
        <w:lang w:val="fr-CA"/>
      </w:rPr>
    </w:pPr>
    <w:r>
      <w:rPr>
        <w:lang w:val="fr-CA"/>
      </w:rPr>
      <w:t>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Symbol" w:hAnsi="Symbol"/>
        <w:sz w:val="20"/>
      </w:rPr>
    </w:lvl>
    <w:lvl w:ilvl="1">
      <w:start w:val="1"/>
      <w:numFmt w:val="upp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nsid w:val="00000004"/>
    <w:multiLevelType w:val="singleLevel"/>
    <w:tmpl w:val="00000004"/>
    <w:name w:val="WW8Num4"/>
    <w:lvl w:ilvl="0">
      <w:start w:val="1"/>
      <w:numFmt w:val="decimal"/>
      <w:lvlText w:val="%1."/>
      <w:lvlJc w:val="left"/>
      <w:pPr>
        <w:tabs>
          <w:tab w:val="num" w:pos="720"/>
        </w:tabs>
        <w:ind w:left="720" w:hanging="360"/>
      </w:pPr>
    </w:lvl>
  </w:abstractNum>
  <w:abstractNum w:abstractNumId="2">
    <w:nsid w:val="00000006"/>
    <w:multiLevelType w:val="multilevel"/>
    <w:tmpl w:val="00000006"/>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3">
    <w:nsid w:val="0448603D"/>
    <w:multiLevelType w:val="hybridMultilevel"/>
    <w:tmpl w:val="B08457E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E3D4A6F"/>
    <w:multiLevelType w:val="hybridMultilevel"/>
    <w:tmpl w:val="A17C956C"/>
    <w:lvl w:ilvl="0" w:tplc="8E224F0E">
      <w:start w:val="1"/>
      <w:numFmt w:val="decimal"/>
      <w:lvlText w:val="%1."/>
      <w:lvlJc w:val="center"/>
      <w:pPr>
        <w:ind w:left="1344" w:hanging="360"/>
      </w:pPr>
      <w:rPr>
        <w:rFonts w:ascii="Arial" w:hAnsi="Arial" w:hint="default"/>
        <w:b w:val="0"/>
        <w:i w:val="0"/>
        <w:kern w:val="0"/>
        <w:sz w:val="24"/>
      </w:rPr>
    </w:lvl>
    <w:lvl w:ilvl="1" w:tplc="10090019" w:tentative="1">
      <w:start w:val="1"/>
      <w:numFmt w:val="lowerLetter"/>
      <w:lvlText w:val="%2."/>
      <w:lvlJc w:val="left"/>
      <w:pPr>
        <w:ind w:left="2064" w:hanging="360"/>
      </w:pPr>
    </w:lvl>
    <w:lvl w:ilvl="2" w:tplc="1009001B" w:tentative="1">
      <w:start w:val="1"/>
      <w:numFmt w:val="lowerRoman"/>
      <w:lvlText w:val="%3."/>
      <w:lvlJc w:val="right"/>
      <w:pPr>
        <w:ind w:left="2784" w:hanging="180"/>
      </w:pPr>
    </w:lvl>
    <w:lvl w:ilvl="3" w:tplc="1009000F" w:tentative="1">
      <w:start w:val="1"/>
      <w:numFmt w:val="decimal"/>
      <w:lvlText w:val="%4."/>
      <w:lvlJc w:val="left"/>
      <w:pPr>
        <w:ind w:left="3504" w:hanging="360"/>
      </w:pPr>
    </w:lvl>
    <w:lvl w:ilvl="4" w:tplc="10090019" w:tentative="1">
      <w:start w:val="1"/>
      <w:numFmt w:val="lowerLetter"/>
      <w:lvlText w:val="%5."/>
      <w:lvlJc w:val="left"/>
      <w:pPr>
        <w:ind w:left="4224" w:hanging="360"/>
      </w:pPr>
    </w:lvl>
    <w:lvl w:ilvl="5" w:tplc="1009001B" w:tentative="1">
      <w:start w:val="1"/>
      <w:numFmt w:val="lowerRoman"/>
      <w:lvlText w:val="%6."/>
      <w:lvlJc w:val="right"/>
      <w:pPr>
        <w:ind w:left="4944" w:hanging="180"/>
      </w:pPr>
    </w:lvl>
    <w:lvl w:ilvl="6" w:tplc="1009000F" w:tentative="1">
      <w:start w:val="1"/>
      <w:numFmt w:val="decimal"/>
      <w:lvlText w:val="%7."/>
      <w:lvlJc w:val="left"/>
      <w:pPr>
        <w:ind w:left="5664" w:hanging="360"/>
      </w:pPr>
    </w:lvl>
    <w:lvl w:ilvl="7" w:tplc="10090019" w:tentative="1">
      <w:start w:val="1"/>
      <w:numFmt w:val="lowerLetter"/>
      <w:lvlText w:val="%8."/>
      <w:lvlJc w:val="left"/>
      <w:pPr>
        <w:ind w:left="6384" w:hanging="360"/>
      </w:pPr>
    </w:lvl>
    <w:lvl w:ilvl="8" w:tplc="1009001B" w:tentative="1">
      <w:start w:val="1"/>
      <w:numFmt w:val="lowerRoman"/>
      <w:lvlText w:val="%9."/>
      <w:lvlJc w:val="right"/>
      <w:pPr>
        <w:ind w:left="7104" w:hanging="180"/>
      </w:pPr>
    </w:lvl>
  </w:abstractNum>
  <w:abstractNum w:abstractNumId="5">
    <w:nsid w:val="202E2ACA"/>
    <w:multiLevelType w:val="hybridMultilevel"/>
    <w:tmpl w:val="8E420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9F3E0F"/>
    <w:multiLevelType w:val="hybridMultilevel"/>
    <w:tmpl w:val="68064EAE"/>
    <w:lvl w:ilvl="0" w:tplc="C2EECC34">
      <w:start w:val="4"/>
      <w:numFmt w:val="decimal"/>
      <w:pStyle w:val="Heading3"/>
      <w:lvlText w:val="%1.1"/>
      <w:lvlJc w:val="left"/>
      <w:pPr>
        <w:ind w:left="720" w:hanging="360"/>
      </w:pPr>
      <w:rPr>
        <w:rFonts w:hint="default"/>
        <w:b/>
        <w:i w:val="0"/>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2B297519"/>
    <w:multiLevelType w:val="hybridMultilevel"/>
    <w:tmpl w:val="9558CF54"/>
    <w:lvl w:ilvl="0" w:tplc="1009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nsid w:val="2D9153F7"/>
    <w:multiLevelType w:val="hybridMultilevel"/>
    <w:tmpl w:val="F4981B0C"/>
    <w:lvl w:ilvl="0" w:tplc="2A1CE374">
      <w:start w:val="1"/>
      <w:numFmt w:val="decimal"/>
      <w:lvlText w:val="%1."/>
      <w:lvlJc w:val="left"/>
      <w:pPr>
        <w:ind w:left="720" w:hanging="360"/>
      </w:pPr>
      <w:rPr>
        <w:rFonts w:ascii="Arial" w:hAnsi="Arial" w:hint="default"/>
        <w:b w:val="0"/>
        <w:i w:val="0"/>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2E412A4F"/>
    <w:multiLevelType w:val="hybridMultilevel"/>
    <w:tmpl w:val="B61259F0"/>
    <w:lvl w:ilvl="0" w:tplc="9E0E05D4">
      <w:start w:val="1"/>
      <w:numFmt w:val="decimal"/>
      <w:lvlText w:val="%1."/>
      <w:lvlJc w:val="left"/>
      <w:pPr>
        <w:ind w:left="720" w:hanging="360"/>
      </w:pPr>
      <w:rPr>
        <w:rFonts w:hint="default"/>
        <w:b w:val="0"/>
        <w:i w:val="0"/>
        <w:kern w:val="0"/>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32872B7D"/>
    <w:multiLevelType w:val="hybridMultilevel"/>
    <w:tmpl w:val="EDBA83F8"/>
    <w:lvl w:ilvl="0" w:tplc="B7CEE836">
      <w:start w:val="1"/>
      <w:numFmt w:val="bullet"/>
      <w:lvlText w:val=""/>
      <w:lvlJc w:val="left"/>
      <w:pPr>
        <w:ind w:left="717" w:hanging="360"/>
      </w:pPr>
      <w:rPr>
        <w:rFonts w:ascii="Wingdings" w:hAnsi="Wingding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338B0C0B"/>
    <w:multiLevelType w:val="hybridMultilevel"/>
    <w:tmpl w:val="51EC628A"/>
    <w:lvl w:ilvl="0" w:tplc="BD4207F2">
      <w:start w:val="1"/>
      <w:numFmt w:val="decimal"/>
      <w:lvlText w:val="%1."/>
      <w:lvlJc w:val="left"/>
      <w:pPr>
        <w:ind w:left="717"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353578EB"/>
    <w:multiLevelType w:val="hybridMultilevel"/>
    <w:tmpl w:val="68A4F56E"/>
    <w:lvl w:ilvl="0" w:tplc="A044CB5E">
      <w:start w:val="1"/>
      <w:numFmt w:val="decimal"/>
      <w:lvlText w:val="%1."/>
      <w:lvlJc w:val="center"/>
      <w:pPr>
        <w:ind w:left="720" w:hanging="360"/>
      </w:pPr>
      <w:rPr>
        <w:rFonts w:ascii="Arial" w:hAnsi="Arial" w:hint="default"/>
        <w:b w:val="0"/>
        <w:i w:val="0"/>
        <w:kern w:val="0"/>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43A60BDF"/>
    <w:multiLevelType w:val="hybridMultilevel"/>
    <w:tmpl w:val="90325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E3A5475"/>
    <w:multiLevelType w:val="hybridMultilevel"/>
    <w:tmpl w:val="99781E1C"/>
    <w:lvl w:ilvl="0" w:tplc="0C0C0005">
      <w:start w:val="1"/>
      <w:numFmt w:val="bullet"/>
      <w:lvlText w:val=""/>
      <w:lvlJc w:val="left"/>
      <w:pPr>
        <w:tabs>
          <w:tab w:val="num" w:pos="1440"/>
        </w:tabs>
        <w:ind w:left="1440" w:hanging="360"/>
      </w:pPr>
      <w:rPr>
        <w:rFonts w:ascii="Wingdings" w:hAnsi="Wingdings" w:hint="default"/>
      </w:rPr>
    </w:lvl>
    <w:lvl w:ilvl="1" w:tplc="0C0C0003" w:tentative="1">
      <w:start w:val="1"/>
      <w:numFmt w:val="bullet"/>
      <w:lvlText w:val="o"/>
      <w:lvlJc w:val="left"/>
      <w:pPr>
        <w:tabs>
          <w:tab w:val="num" w:pos="2160"/>
        </w:tabs>
        <w:ind w:left="2160" w:hanging="360"/>
      </w:pPr>
      <w:rPr>
        <w:rFonts w:ascii="Courier New" w:hAnsi="Courier New" w:cs="Courier New" w:hint="default"/>
      </w:rPr>
    </w:lvl>
    <w:lvl w:ilvl="2" w:tplc="0C0C0005" w:tentative="1">
      <w:start w:val="1"/>
      <w:numFmt w:val="bullet"/>
      <w:lvlText w:val=""/>
      <w:lvlJc w:val="left"/>
      <w:pPr>
        <w:tabs>
          <w:tab w:val="num" w:pos="2880"/>
        </w:tabs>
        <w:ind w:left="2880" w:hanging="360"/>
      </w:pPr>
      <w:rPr>
        <w:rFonts w:ascii="Wingdings" w:hAnsi="Wingdings" w:hint="default"/>
      </w:rPr>
    </w:lvl>
    <w:lvl w:ilvl="3" w:tplc="0C0C0001" w:tentative="1">
      <w:start w:val="1"/>
      <w:numFmt w:val="bullet"/>
      <w:lvlText w:val=""/>
      <w:lvlJc w:val="left"/>
      <w:pPr>
        <w:tabs>
          <w:tab w:val="num" w:pos="3600"/>
        </w:tabs>
        <w:ind w:left="3600" w:hanging="360"/>
      </w:pPr>
      <w:rPr>
        <w:rFonts w:ascii="Symbol" w:hAnsi="Symbol" w:hint="default"/>
      </w:rPr>
    </w:lvl>
    <w:lvl w:ilvl="4" w:tplc="0C0C0003" w:tentative="1">
      <w:start w:val="1"/>
      <w:numFmt w:val="bullet"/>
      <w:lvlText w:val="o"/>
      <w:lvlJc w:val="left"/>
      <w:pPr>
        <w:tabs>
          <w:tab w:val="num" w:pos="4320"/>
        </w:tabs>
        <w:ind w:left="4320" w:hanging="360"/>
      </w:pPr>
      <w:rPr>
        <w:rFonts w:ascii="Courier New" w:hAnsi="Courier New" w:cs="Courier New" w:hint="default"/>
      </w:rPr>
    </w:lvl>
    <w:lvl w:ilvl="5" w:tplc="0C0C0005" w:tentative="1">
      <w:start w:val="1"/>
      <w:numFmt w:val="bullet"/>
      <w:lvlText w:val=""/>
      <w:lvlJc w:val="left"/>
      <w:pPr>
        <w:tabs>
          <w:tab w:val="num" w:pos="5040"/>
        </w:tabs>
        <w:ind w:left="5040" w:hanging="360"/>
      </w:pPr>
      <w:rPr>
        <w:rFonts w:ascii="Wingdings" w:hAnsi="Wingdings" w:hint="default"/>
      </w:rPr>
    </w:lvl>
    <w:lvl w:ilvl="6" w:tplc="0C0C0001" w:tentative="1">
      <w:start w:val="1"/>
      <w:numFmt w:val="bullet"/>
      <w:lvlText w:val=""/>
      <w:lvlJc w:val="left"/>
      <w:pPr>
        <w:tabs>
          <w:tab w:val="num" w:pos="5760"/>
        </w:tabs>
        <w:ind w:left="5760" w:hanging="360"/>
      </w:pPr>
      <w:rPr>
        <w:rFonts w:ascii="Symbol" w:hAnsi="Symbol" w:hint="default"/>
      </w:rPr>
    </w:lvl>
    <w:lvl w:ilvl="7" w:tplc="0C0C0003" w:tentative="1">
      <w:start w:val="1"/>
      <w:numFmt w:val="bullet"/>
      <w:lvlText w:val="o"/>
      <w:lvlJc w:val="left"/>
      <w:pPr>
        <w:tabs>
          <w:tab w:val="num" w:pos="6480"/>
        </w:tabs>
        <w:ind w:left="6480" w:hanging="360"/>
      </w:pPr>
      <w:rPr>
        <w:rFonts w:ascii="Courier New" w:hAnsi="Courier New" w:cs="Courier New" w:hint="default"/>
      </w:rPr>
    </w:lvl>
    <w:lvl w:ilvl="8" w:tplc="0C0C0005" w:tentative="1">
      <w:start w:val="1"/>
      <w:numFmt w:val="bullet"/>
      <w:lvlText w:val=""/>
      <w:lvlJc w:val="left"/>
      <w:pPr>
        <w:tabs>
          <w:tab w:val="num" w:pos="7200"/>
        </w:tabs>
        <w:ind w:left="7200" w:hanging="360"/>
      </w:pPr>
      <w:rPr>
        <w:rFonts w:ascii="Wingdings" w:hAnsi="Wingdings" w:hint="default"/>
      </w:rPr>
    </w:lvl>
  </w:abstractNum>
  <w:abstractNum w:abstractNumId="15">
    <w:nsid w:val="53F35819"/>
    <w:multiLevelType w:val="hybridMultilevel"/>
    <w:tmpl w:val="1A9A02E0"/>
    <w:lvl w:ilvl="0" w:tplc="0C0C0005">
      <w:start w:val="1"/>
      <w:numFmt w:val="bullet"/>
      <w:lvlText w:val=""/>
      <w:lvlJc w:val="left"/>
      <w:pPr>
        <w:tabs>
          <w:tab w:val="num" w:pos="1440"/>
        </w:tabs>
        <w:ind w:left="1440" w:hanging="360"/>
      </w:pPr>
      <w:rPr>
        <w:rFonts w:ascii="Wingdings" w:hAnsi="Wingdings" w:hint="default"/>
      </w:rPr>
    </w:lvl>
    <w:lvl w:ilvl="1" w:tplc="0C0C0003" w:tentative="1">
      <w:start w:val="1"/>
      <w:numFmt w:val="bullet"/>
      <w:lvlText w:val="o"/>
      <w:lvlJc w:val="left"/>
      <w:pPr>
        <w:tabs>
          <w:tab w:val="num" w:pos="2160"/>
        </w:tabs>
        <w:ind w:left="2160" w:hanging="360"/>
      </w:pPr>
      <w:rPr>
        <w:rFonts w:ascii="Courier New" w:hAnsi="Courier New" w:cs="Courier New" w:hint="default"/>
      </w:rPr>
    </w:lvl>
    <w:lvl w:ilvl="2" w:tplc="0C0C0005" w:tentative="1">
      <w:start w:val="1"/>
      <w:numFmt w:val="bullet"/>
      <w:lvlText w:val=""/>
      <w:lvlJc w:val="left"/>
      <w:pPr>
        <w:tabs>
          <w:tab w:val="num" w:pos="2880"/>
        </w:tabs>
        <w:ind w:left="2880" w:hanging="360"/>
      </w:pPr>
      <w:rPr>
        <w:rFonts w:ascii="Wingdings" w:hAnsi="Wingdings" w:hint="default"/>
      </w:rPr>
    </w:lvl>
    <w:lvl w:ilvl="3" w:tplc="0C0C0001" w:tentative="1">
      <w:start w:val="1"/>
      <w:numFmt w:val="bullet"/>
      <w:lvlText w:val=""/>
      <w:lvlJc w:val="left"/>
      <w:pPr>
        <w:tabs>
          <w:tab w:val="num" w:pos="3600"/>
        </w:tabs>
        <w:ind w:left="3600" w:hanging="360"/>
      </w:pPr>
      <w:rPr>
        <w:rFonts w:ascii="Symbol" w:hAnsi="Symbol" w:hint="default"/>
      </w:rPr>
    </w:lvl>
    <w:lvl w:ilvl="4" w:tplc="0C0C0003" w:tentative="1">
      <w:start w:val="1"/>
      <w:numFmt w:val="bullet"/>
      <w:lvlText w:val="o"/>
      <w:lvlJc w:val="left"/>
      <w:pPr>
        <w:tabs>
          <w:tab w:val="num" w:pos="4320"/>
        </w:tabs>
        <w:ind w:left="4320" w:hanging="360"/>
      </w:pPr>
      <w:rPr>
        <w:rFonts w:ascii="Courier New" w:hAnsi="Courier New" w:cs="Courier New" w:hint="default"/>
      </w:rPr>
    </w:lvl>
    <w:lvl w:ilvl="5" w:tplc="0C0C0005" w:tentative="1">
      <w:start w:val="1"/>
      <w:numFmt w:val="bullet"/>
      <w:lvlText w:val=""/>
      <w:lvlJc w:val="left"/>
      <w:pPr>
        <w:tabs>
          <w:tab w:val="num" w:pos="5040"/>
        </w:tabs>
        <w:ind w:left="5040" w:hanging="360"/>
      </w:pPr>
      <w:rPr>
        <w:rFonts w:ascii="Wingdings" w:hAnsi="Wingdings" w:hint="default"/>
      </w:rPr>
    </w:lvl>
    <w:lvl w:ilvl="6" w:tplc="0C0C0001" w:tentative="1">
      <w:start w:val="1"/>
      <w:numFmt w:val="bullet"/>
      <w:lvlText w:val=""/>
      <w:lvlJc w:val="left"/>
      <w:pPr>
        <w:tabs>
          <w:tab w:val="num" w:pos="5760"/>
        </w:tabs>
        <w:ind w:left="5760" w:hanging="360"/>
      </w:pPr>
      <w:rPr>
        <w:rFonts w:ascii="Symbol" w:hAnsi="Symbol" w:hint="default"/>
      </w:rPr>
    </w:lvl>
    <w:lvl w:ilvl="7" w:tplc="0C0C0003" w:tentative="1">
      <w:start w:val="1"/>
      <w:numFmt w:val="bullet"/>
      <w:lvlText w:val="o"/>
      <w:lvlJc w:val="left"/>
      <w:pPr>
        <w:tabs>
          <w:tab w:val="num" w:pos="6480"/>
        </w:tabs>
        <w:ind w:left="6480" w:hanging="360"/>
      </w:pPr>
      <w:rPr>
        <w:rFonts w:ascii="Courier New" w:hAnsi="Courier New" w:cs="Courier New" w:hint="default"/>
      </w:rPr>
    </w:lvl>
    <w:lvl w:ilvl="8" w:tplc="0C0C0005" w:tentative="1">
      <w:start w:val="1"/>
      <w:numFmt w:val="bullet"/>
      <w:lvlText w:val=""/>
      <w:lvlJc w:val="left"/>
      <w:pPr>
        <w:tabs>
          <w:tab w:val="num" w:pos="7200"/>
        </w:tabs>
        <w:ind w:left="7200" w:hanging="360"/>
      </w:pPr>
      <w:rPr>
        <w:rFonts w:ascii="Wingdings" w:hAnsi="Wingdings" w:hint="default"/>
      </w:rPr>
    </w:lvl>
  </w:abstractNum>
  <w:abstractNum w:abstractNumId="16">
    <w:nsid w:val="54AF7DE0"/>
    <w:multiLevelType w:val="hybridMultilevel"/>
    <w:tmpl w:val="ECAE4FDE"/>
    <w:lvl w:ilvl="0" w:tplc="4C9C6F9A">
      <w:start w:val="1"/>
      <w:numFmt w:val="decimal"/>
      <w:lvlText w:val="%1."/>
      <w:lvlJc w:val="left"/>
      <w:pPr>
        <w:ind w:left="1199" w:hanging="360"/>
      </w:pPr>
    </w:lvl>
    <w:lvl w:ilvl="1" w:tplc="10090019" w:tentative="1">
      <w:start w:val="1"/>
      <w:numFmt w:val="lowerLetter"/>
      <w:lvlText w:val="%2."/>
      <w:lvlJc w:val="left"/>
      <w:pPr>
        <w:ind w:left="1920" w:hanging="360"/>
      </w:pPr>
    </w:lvl>
    <w:lvl w:ilvl="2" w:tplc="1009001B" w:tentative="1">
      <w:start w:val="1"/>
      <w:numFmt w:val="lowerRoman"/>
      <w:lvlText w:val="%3."/>
      <w:lvlJc w:val="right"/>
      <w:pPr>
        <w:ind w:left="2640" w:hanging="180"/>
      </w:pPr>
    </w:lvl>
    <w:lvl w:ilvl="3" w:tplc="1009000F" w:tentative="1">
      <w:start w:val="1"/>
      <w:numFmt w:val="decimal"/>
      <w:lvlText w:val="%4."/>
      <w:lvlJc w:val="left"/>
      <w:pPr>
        <w:ind w:left="3360" w:hanging="360"/>
      </w:pPr>
    </w:lvl>
    <w:lvl w:ilvl="4" w:tplc="10090019" w:tentative="1">
      <w:start w:val="1"/>
      <w:numFmt w:val="lowerLetter"/>
      <w:lvlText w:val="%5."/>
      <w:lvlJc w:val="left"/>
      <w:pPr>
        <w:ind w:left="4080" w:hanging="360"/>
      </w:pPr>
    </w:lvl>
    <w:lvl w:ilvl="5" w:tplc="1009001B" w:tentative="1">
      <w:start w:val="1"/>
      <w:numFmt w:val="lowerRoman"/>
      <w:lvlText w:val="%6."/>
      <w:lvlJc w:val="right"/>
      <w:pPr>
        <w:ind w:left="4800" w:hanging="180"/>
      </w:pPr>
    </w:lvl>
    <w:lvl w:ilvl="6" w:tplc="1009000F" w:tentative="1">
      <w:start w:val="1"/>
      <w:numFmt w:val="decimal"/>
      <w:lvlText w:val="%7."/>
      <w:lvlJc w:val="left"/>
      <w:pPr>
        <w:ind w:left="5520" w:hanging="360"/>
      </w:pPr>
    </w:lvl>
    <w:lvl w:ilvl="7" w:tplc="10090019" w:tentative="1">
      <w:start w:val="1"/>
      <w:numFmt w:val="lowerLetter"/>
      <w:lvlText w:val="%8."/>
      <w:lvlJc w:val="left"/>
      <w:pPr>
        <w:ind w:left="6240" w:hanging="360"/>
      </w:pPr>
    </w:lvl>
    <w:lvl w:ilvl="8" w:tplc="1009001B" w:tentative="1">
      <w:start w:val="1"/>
      <w:numFmt w:val="lowerRoman"/>
      <w:lvlText w:val="%9."/>
      <w:lvlJc w:val="right"/>
      <w:pPr>
        <w:ind w:left="6960" w:hanging="180"/>
      </w:pPr>
    </w:lvl>
  </w:abstractNum>
  <w:abstractNum w:abstractNumId="17">
    <w:nsid w:val="56A12F8A"/>
    <w:multiLevelType w:val="hybridMultilevel"/>
    <w:tmpl w:val="FF26101C"/>
    <w:lvl w:ilvl="0" w:tplc="D930C3B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57D965AD"/>
    <w:multiLevelType w:val="hybridMultilevel"/>
    <w:tmpl w:val="B1906F9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9212030"/>
    <w:multiLevelType w:val="hybridMultilevel"/>
    <w:tmpl w:val="00808BF8"/>
    <w:lvl w:ilvl="0" w:tplc="A8820BBE">
      <w:start w:val="1"/>
      <w:numFmt w:val="decimal"/>
      <w:lvlText w:val="%1."/>
      <w:lvlJc w:val="center"/>
      <w:pPr>
        <w:ind w:left="720" w:hanging="360"/>
      </w:pPr>
      <w:rPr>
        <w:rFonts w:ascii="Arial" w:hAnsi="Arial" w:hint="default"/>
        <w:b w:val="0"/>
        <w:i w:val="0"/>
        <w:kern w:val="0"/>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5E9376A6"/>
    <w:multiLevelType w:val="hybridMultilevel"/>
    <w:tmpl w:val="2C0AEC40"/>
    <w:lvl w:ilvl="0" w:tplc="1009000F">
      <w:start w:val="1"/>
      <w:numFmt w:val="decimal"/>
      <w:lvlText w:val="%1."/>
      <w:lvlJc w:val="left"/>
      <w:pPr>
        <w:ind w:left="960" w:hanging="360"/>
      </w:pPr>
    </w:lvl>
    <w:lvl w:ilvl="1" w:tplc="10090019" w:tentative="1">
      <w:start w:val="1"/>
      <w:numFmt w:val="lowerLetter"/>
      <w:lvlText w:val="%2."/>
      <w:lvlJc w:val="left"/>
      <w:pPr>
        <w:ind w:left="1680" w:hanging="360"/>
      </w:pPr>
    </w:lvl>
    <w:lvl w:ilvl="2" w:tplc="1009001B" w:tentative="1">
      <w:start w:val="1"/>
      <w:numFmt w:val="lowerRoman"/>
      <w:lvlText w:val="%3."/>
      <w:lvlJc w:val="right"/>
      <w:pPr>
        <w:ind w:left="2400" w:hanging="180"/>
      </w:pPr>
    </w:lvl>
    <w:lvl w:ilvl="3" w:tplc="1009000F" w:tentative="1">
      <w:start w:val="1"/>
      <w:numFmt w:val="decimal"/>
      <w:lvlText w:val="%4."/>
      <w:lvlJc w:val="left"/>
      <w:pPr>
        <w:ind w:left="3120" w:hanging="360"/>
      </w:pPr>
    </w:lvl>
    <w:lvl w:ilvl="4" w:tplc="10090019" w:tentative="1">
      <w:start w:val="1"/>
      <w:numFmt w:val="lowerLetter"/>
      <w:lvlText w:val="%5."/>
      <w:lvlJc w:val="left"/>
      <w:pPr>
        <w:ind w:left="3840" w:hanging="360"/>
      </w:pPr>
    </w:lvl>
    <w:lvl w:ilvl="5" w:tplc="1009001B" w:tentative="1">
      <w:start w:val="1"/>
      <w:numFmt w:val="lowerRoman"/>
      <w:lvlText w:val="%6."/>
      <w:lvlJc w:val="right"/>
      <w:pPr>
        <w:ind w:left="4560" w:hanging="180"/>
      </w:pPr>
    </w:lvl>
    <w:lvl w:ilvl="6" w:tplc="1009000F" w:tentative="1">
      <w:start w:val="1"/>
      <w:numFmt w:val="decimal"/>
      <w:lvlText w:val="%7."/>
      <w:lvlJc w:val="left"/>
      <w:pPr>
        <w:ind w:left="5280" w:hanging="360"/>
      </w:pPr>
    </w:lvl>
    <w:lvl w:ilvl="7" w:tplc="10090019" w:tentative="1">
      <w:start w:val="1"/>
      <w:numFmt w:val="lowerLetter"/>
      <w:lvlText w:val="%8."/>
      <w:lvlJc w:val="left"/>
      <w:pPr>
        <w:ind w:left="6000" w:hanging="360"/>
      </w:pPr>
    </w:lvl>
    <w:lvl w:ilvl="8" w:tplc="1009001B" w:tentative="1">
      <w:start w:val="1"/>
      <w:numFmt w:val="lowerRoman"/>
      <w:lvlText w:val="%9."/>
      <w:lvlJc w:val="right"/>
      <w:pPr>
        <w:ind w:left="6720" w:hanging="180"/>
      </w:pPr>
    </w:lvl>
  </w:abstractNum>
  <w:abstractNum w:abstractNumId="21">
    <w:nsid w:val="5FB851C7"/>
    <w:multiLevelType w:val="multilevel"/>
    <w:tmpl w:val="BE82086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432"/>
        </w:tabs>
        <w:ind w:left="43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62925540"/>
    <w:multiLevelType w:val="hybridMultilevel"/>
    <w:tmpl w:val="9D78B32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9400A13"/>
    <w:multiLevelType w:val="hybridMultilevel"/>
    <w:tmpl w:val="71FEBDEC"/>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FCD5F56"/>
    <w:multiLevelType w:val="hybridMultilevel"/>
    <w:tmpl w:val="50CE4994"/>
    <w:lvl w:ilvl="0" w:tplc="0C0C0005">
      <w:start w:val="1"/>
      <w:numFmt w:val="bullet"/>
      <w:lvlText w:val=""/>
      <w:lvlJc w:val="left"/>
      <w:pPr>
        <w:tabs>
          <w:tab w:val="num" w:pos="1440"/>
        </w:tabs>
        <w:ind w:left="1440" w:hanging="360"/>
      </w:pPr>
      <w:rPr>
        <w:rFonts w:ascii="Wingdings" w:hAnsi="Wingdings" w:hint="default"/>
      </w:rPr>
    </w:lvl>
    <w:lvl w:ilvl="1" w:tplc="0C0C0003" w:tentative="1">
      <w:start w:val="1"/>
      <w:numFmt w:val="bullet"/>
      <w:lvlText w:val="o"/>
      <w:lvlJc w:val="left"/>
      <w:pPr>
        <w:tabs>
          <w:tab w:val="num" w:pos="2160"/>
        </w:tabs>
        <w:ind w:left="2160" w:hanging="360"/>
      </w:pPr>
      <w:rPr>
        <w:rFonts w:ascii="Courier New" w:hAnsi="Courier New" w:cs="Courier New" w:hint="default"/>
      </w:rPr>
    </w:lvl>
    <w:lvl w:ilvl="2" w:tplc="0C0C0005" w:tentative="1">
      <w:start w:val="1"/>
      <w:numFmt w:val="bullet"/>
      <w:lvlText w:val=""/>
      <w:lvlJc w:val="left"/>
      <w:pPr>
        <w:tabs>
          <w:tab w:val="num" w:pos="2880"/>
        </w:tabs>
        <w:ind w:left="2880" w:hanging="360"/>
      </w:pPr>
      <w:rPr>
        <w:rFonts w:ascii="Wingdings" w:hAnsi="Wingdings" w:hint="default"/>
      </w:rPr>
    </w:lvl>
    <w:lvl w:ilvl="3" w:tplc="0C0C0001" w:tentative="1">
      <w:start w:val="1"/>
      <w:numFmt w:val="bullet"/>
      <w:lvlText w:val=""/>
      <w:lvlJc w:val="left"/>
      <w:pPr>
        <w:tabs>
          <w:tab w:val="num" w:pos="3600"/>
        </w:tabs>
        <w:ind w:left="3600" w:hanging="360"/>
      </w:pPr>
      <w:rPr>
        <w:rFonts w:ascii="Symbol" w:hAnsi="Symbol" w:hint="default"/>
      </w:rPr>
    </w:lvl>
    <w:lvl w:ilvl="4" w:tplc="0C0C0003" w:tentative="1">
      <w:start w:val="1"/>
      <w:numFmt w:val="bullet"/>
      <w:lvlText w:val="o"/>
      <w:lvlJc w:val="left"/>
      <w:pPr>
        <w:tabs>
          <w:tab w:val="num" w:pos="4320"/>
        </w:tabs>
        <w:ind w:left="4320" w:hanging="360"/>
      </w:pPr>
      <w:rPr>
        <w:rFonts w:ascii="Courier New" w:hAnsi="Courier New" w:cs="Courier New" w:hint="default"/>
      </w:rPr>
    </w:lvl>
    <w:lvl w:ilvl="5" w:tplc="0C0C0005" w:tentative="1">
      <w:start w:val="1"/>
      <w:numFmt w:val="bullet"/>
      <w:lvlText w:val=""/>
      <w:lvlJc w:val="left"/>
      <w:pPr>
        <w:tabs>
          <w:tab w:val="num" w:pos="5040"/>
        </w:tabs>
        <w:ind w:left="5040" w:hanging="360"/>
      </w:pPr>
      <w:rPr>
        <w:rFonts w:ascii="Wingdings" w:hAnsi="Wingdings" w:hint="default"/>
      </w:rPr>
    </w:lvl>
    <w:lvl w:ilvl="6" w:tplc="0C0C0001" w:tentative="1">
      <w:start w:val="1"/>
      <w:numFmt w:val="bullet"/>
      <w:lvlText w:val=""/>
      <w:lvlJc w:val="left"/>
      <w:pPr>
        <w:tabs>
          <w:tab w:val="num" w:pos="5760"/>
        </w:tabs>
        <w:ind w:left="5760" w:hanging="360"/>
      </w:pPr>
      <w:rPr>
        <w:rFonts w:ascii="Symbol" w:hAnsi="Symbol" w:hint="default"/>
      </w:rPr>
    </w:lvl>
    <w:lvl w:ilvl="7" w:tplc="0C0C0003" w:tentative="1">
      <w:start w:val="1"/>
      <w:numFmt w:val="bullet"/>
      <w:lvlText w:val="o"/>
      <w:lvlJc w:val="left"/>
      <w:pPr>
        <w:tabs>
          <w:tab w:val="num" w:pos="6480"/>
        </w:tabs>
        <w:ind w:left="6480" w:hanging="360"/>
      </w:pPr>
      <w:rPr>
        <w:rFonts w:ascii="Courier New" w:hAnsi="Courier New" w:cs="Courier New" w:hint="default"/>
      </w:rPr>
    </w:lvl>
    <w:lvl w:ilvl="8" w:tplc="0C0C0005" w:tentative="1">
      <w:start w:val="1"/>
      <w:numFmt w:val="bullet"/>
      <w:lvlText w:val=""/>
      <w:lvlJc w:val="left"/>
      <w:pPr>
        <w:tabs>
          <w:tab w:val="num" w:pos="7200"/>
        </w:tabs>
        <w:ind w:left="7200" w:hanging="360"/>
      </w:pPr>
      <w:rPr>
        <w:rFonts w:ascii="Wingdings" w:hAnsi="Wingdings" w:hint="default"/>
      </w:rPr>
    </w:lvl>
  </w:abstractNum>
  <w:num w:numId="1">
    <w:abstractNumId w:val="21"/>
  </w:num>
  <w:num w:numId="2">
    <w:abstractNumId w:val="23"/>
  </w:num>
  <w:num w:numId="3">
    <w:abstractNumId w:val="3"/>
  </w:num>
  <w:num w:numId="4">
    <w:abstractNumId w:val="0"/>
  </w:num>
  <w:num w:numId="5">
    <w:abstractNumId w:val="1"/>
  </w:num>
  <w:num w:numId="6">
    <w:abstractNumId w:val="2"/>
  </w:num>
  <w:num w:numId="7">
    <w:abstractNumId w:val="18"/>
  </w:num>
  <w:num w:numId="8">
    <w:abstractNumId w:val="22"/>
  </w:num>
  <w:num w:numId="9">
    <w:abstractNumId w:val="24"/>
  </w:num>
  <w:num w:numId="10">
    <w:abstractNumId w:val="14"/>
  </w:num>
  <w:num w:numId="11">
    <w:abstractNumId w:val="15"/>
  </w:num>
  <w:num w:numId="12">
    <w:abstractNumId w:val="20"/>
  </w:num>
  <w:num w:numId="13">
    <w:abstractNumId w:val="16"/>
  </w:num>
  <w:num w:numId="14">
    <w:abstractNumId w:val="16"/>
    <w:lvlOverride w:ilvl="0">
      <w:startOverride w:val="1"/>
    </w:lvlOverride>
  </w:num>
  <w:num w:numId="15">
    <w:abstractNumId w:val="10"/>
  </w:num>
  <w:num w:numId="16">
    <w:abstractNumId w:val="11"/>
  </w:num>
  <w:num w:numId="17">
    <w:abstractNumId w:val="4"/>
  </w:num>
  <w:num w:numId="18">
    <w:abstractNumId w:val="12"/>
  </w:num>
  <w:num w:numId="19">
    <w:abstractNumId w:val="19"/>
  </w:num>
  <w:num w:numId="20">
    <w:abstractNumId w:val="17"/>
  </w:num>
  <w:num w:numId="21">
    <w:abstractNumId w:val="9"/>
  </w:num>
  <w:num w:numId="22">
    <w:abstractNumId w:val="8"/>
  </w:num>
  <w:num w:numId="23">
    <w:abstractNumId w:val="6"/>
  </w:num>
  <w:num w:numId="24">
    <w:abstractNumId w:val="6"/>
    <w:lvlOverride w:ilvl="0">
      <w:startOverride w:val="6"/>
    </w:lvlOverride>
  </w:num>
  <w:num w:numId="25">
    <w:abstractNumId w:val="6"/>
    <w:lvlOverride w:ilvl="0">
      <w:startOverride w:val="6"/>
    </w:lvlOverride>
  </w:num>
  <w:num w:numId="26">
    <w:abstractNumId w:val="6"/>
    <w:lvlOverride w:ilvl="0">
      <w:startOverride w:val="6"/>
    </w:lvlOverride>
  </w:num>
  <w:num w:numId="27">
    <w:abstractNumId w:val="7"/>
  </w:num>
  <w:num w:numId="28">
    <w:abstractNumId w:val="5"/>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EB6"/>
    <w:rsid w:val="00014B96"/>
    <w:rsid w:val="00016C93"/>
    <w:rsid w:val="00031FF7"/>
    <w:rsid w:val="00035947"/>
    <w:rsid w:val="00066A05"/>
    <w:rsid w:val="00074A26"/>
    <w:rsid w:val="000778D8"/>
    <w:rsid w:val="0009067E"/>
    <w:rsid w:val="000B74C3"/>
    <w:rsid w:val="000C6205"/>
    <w:rsid w:val="000C6C9C"/>
    <w:rsid w:val="000C7365"/>
    <w:rsid w:val="000E325E"/>
    <w:rsid w:val="001048F6"/>
    <w:rsid w:val="0010591D"/>
    <w:rsid w:val="00113FC0"/>
    <w:rsid w:val="00147935"/>
    <w:rsid w:val="00153348"/>
    <w:rsid w:val="00166087"/>
    <w:rsid w:val="00172FF4"/>
    <w:rsid w:val="0017478D"/>
    <w:rsid w:val="00176CE4"/>
    <w:rsid w:val="00181191"/>
    <w:rsid w:val="0019491A"/>
    <w:rsid w:val="00194FF9"/>
    <w:rsid w:val="001B6515"/>
    <w:rsid w:val="001C1B1F"/>
    <w:rsid w:val="001C2E64"/>
    <w:rsid w:val="001F27F2"/>
    <w:rsid w:val="002040FF"/>
    <w:rsid w:val="00204D0F"/>
    <w:rsid w:val="00235043"/>
    <w:rsid w:val="00260F2D"/>
    <w:rsid w:val="00262B55"/>
    <w:rsid w:val="00263CD5"/>
    <w:rsid w:val="00266A2E"/>
    <w:rsid w:val="00276B2C"/>
    <w:rsid w:val="002849C8"/>
    <w:rsid w:val="00286B77"/>
    <w:rsid w:val="002918E6"/>
    <w:rsid w:val="0029785E"/>
    <w:rsid w:val="002A4950"/>
    <w:rsid w:val="002B5819"/>
    <w:rsid w:val="002D18F8"/>
    <w:rsid w:val="002D2B82"/>
    <w:rsid w:val="002E3C98"/>
    <w:rsid w:val="002F14AD"/>
    <w:rsid w:val="002F3FBA"/>
    <w:rsid w:val="00302095"/>
    <w:rsid w:val="003063BA"/>
    <w:rsid w:val="003178D4"/>
    <w:rsid w:val="00334FE8"/>
    <w:rsid w:val="0036225F"/>
    <w:rsid w:val="00377215"/>
    <w:rsid w:val="00381E4C"/>
    <w:rsid w:val="003927BF"/>
    <w:rsid w:val="00392D4C"/>
    <w:rsid w:val="003A01AD"/>
    <w:rsid w:val="003A5A57"/>
    <w:rsid w:val="003B2452"/>
    <w:rsid w:val="003B3659"/>
    <w:rsid w:val="003B4917"/>
    <w:rsid w:val="003E71CC"/>
    <w:rsid w:val="003F789D"/>
    <w:rsid w:val="00402DF8"/>
    <w:rsid w:val="00405EBE"/>
    <w:rsid w:val="00423F5F"/>
    <w:rsid w:val="00426E58"/>
    <w:rsid w:val="00454FC3"/>
    <w:rsid w:val="0046530A"/>
    <w:rsid w:val="004679C3"/>
    <w:rsid w:val="00475345"/>
    <w:rsid w:val="004A6E20"/>
    <w:rsid w:val="004C3FFE"/>
    <w:rsid w:val="004D1BEB"/>
    <w:rsid w:val="004E458E"/>
    <w:rsid w:val="005008A6"/>
    <w:rsid w:val="00506AAE"/>
    <w:rsid w:val="005446EE"/>
    <w:rsid w:val="00544E14"/>
    <w:rsid w:val="005549E8"/>
    <w:rsid w:val="0055559A"/>
    <w:rsid w:val="005570B5"/>
    <w:rsid w:val="00557B8C"/>
    <w:rsid w:val="00562AA0"/>
    <w:rsid w:val="00593085"/>
    <w:rsid w:val="00594DCD"/>
    <w:rsid w:val="005A6E7E"/>
    <w:rsid w:val="005B2E81"/>
    <w:rsid w:val="005B7E2C"/>
    <w:rsid w:val="005C3F38"/>
    <w:rsid w:val="005C5D8F"/>
    <w:rsid w:val="005E0C47"/>
    <w:rsid w:val="00604A56"/>
    <w:rsid w:val="00615FF0"/>
    <w:rsid w:val="006172B3"/>
    <w:rsid w:val="006208A5"/>
    <w:rsid w:val="00620E09"/>
    <w:rsid w:val="006226D4"/>
    <w:rsid w:val="00625531"/>
    <w:rsid w:val="00642E5C"/>
    <w:rsid w:val="00664650"/>
    <w:rsid w:val="00665ABA"/>
    <w:rsid w:val="00676A23"/>
    <w:rsid w:val="00681D17"/>
    <w:rsid w:val="00683722"/>
    <w:rsid w:val="00684ED3"/>
    <w:rsid w:val="006A59E8"/>
    <w:rsid w:val="006B73FC"/>
    <w:rsid w:val="006C5418"/>
    <w:rsid w:val="00713FD2"/>
    <w:rsid w:val="00721044"/>
    <w:rsid w:val="007255C9"/>
    <w:rsid w:val="00727F78"/>
    <w:rsid w:val="0074031C"/>
    <w:rsid w:val="0074331B"/>
    <w:rsid w:val="00752F1C"/>
    <w:rsid w:val="007606BD"/>
    <w:rsid w:val="0076232A"/>
    <w:rsid w:val="007655E1"/>
    <w:rsid w:val="00770120"/>
    <w:rsid w:val="00775315"/>
    <w:rsid w:val="00780059"/>
    <w:rsid w:val="007813D5"/>
    <w:rsid w:val="007B13A1"/>
    <w:rsid w:val="007B7EB6"/>
    <w:rsid w:val="007C369C"/>
    <w:rsid w:val="007D29FF"/>
    <w:rsid w:val="007D4D6F"/>
    <w:rsid w:val="007E24CF"/>
    <w:rsid w:val="00803C84"/>
    <w:rsid w:val="00806150"/>
    <w:rsid w:val="00807BC9"/>
    <w:rsid w:val="008109CC"/>
    <w:rsid w:val="00812352"/>
    <w:rsid w:val="008313B5"/>
    <w:rsid w:val="00832CA4"/>
    <w:rsid w:val="00834156"/>
    <w:rsid w:val="00836378"/>
    <w:rsid w:val="008440A1"/>
    <w:rsid w:val="00845329"/>
    <w:rsid w:val="0084603D"/>
    <w:rsid w:val="00852682"/>
    <w:rsid w:val="00862615"/>
    <w:rsid w:val="008A0B60"/>
    <w:rsid w:val="008A11D0"/>
    <w:rsid w:val="008B5A92"/>
    <w:rsid w:val="008C48DC"/>
    <w:rsid w:val="008C54F7"/>
    <w:rsid w:val="008E5FEB"/>
    <w:rsid w:val="008F2DDB"/>
    <w:rsid w:val="008F2FAF"/>
    <w:rsid w:val="00904235"/>
    <w:rsid w:val="009109CA"/>
    <w:rsid w:val="009148B2"/>
    <w:rsid w:val="00940324"/>
    <w:rsid w:val="009470F2"/>
    <w:rsid w:val="00950661"/>
    <w:rsid w:val="00955D3F"/>
    <w:rsid w:val="009620C2"/>
    <w:rsid w:val="00962D56"/>
    <w:rsid w:val="009658C1"/>
    <w:rsid w:val="00977487"/>
    <w:rsid w:val="00992901"/>
    <w:rsid w:val="00997152"/>
    <w:rsid w:val="009A0301"/>
    <w:rsid w:val="009A3C86"/>
    <w:rsid w:val="009C0B93"/>
    <w:rsid w:val="009D15B3"/>
    <w:rsid w:val="009E0BF3"/>
    <w:rsid w:val="009E3A59"/>
    <w:rsid w:val="009E5283"/>
    <w:rsid w:val="009F17D7"/>
    <w:rsid w:val="00A0731D"/>
    <w:rsid w:val="00A20254"/>
    <w:rsid w:val="00A277AC"/>
    <w:rsid w:val="00A33C37"/>
    <w:rsid w:val="00A344C0"/>
    <w:rsid w:val="00A514E1"/>
    <w:rsid w:val="00A66A98"/>
    <w:rsid w:val="00A73247"/>
    <w:rsid w:val="00AA5F44"/>
    <w:rsid w:val="00AC3216"/>
    <w:rsid w:val="00AD049A"/>
    <w:rsid w:val="00AD3209"/>
    <w:rsid w:val="00AD7608"/>
    <w:rsid w:val="00AF263E"/>
    <w:rsid w:val="00B01943"/>
    <w:rsid w:val="00B01E78"/>
    <w:rsid w:val="00B21244"/>
    <w:rsid w:val="00B3496B"/>
    <w:rsid w:val="00B56630"/>
    <w:rsid w:val="00B85D15"/>
    <w:rsid w:val="00B9484B"/>
    <w:rsid w:val="00BA120C"/>
    <w:rsid w:val="00BC2A51"/>
    <w:rsid w:val="00BC315D"/>
    <w:rsid w:val="00BD7BF1"/>
    <w:rsid w:val="00BE1603"/>
    <w:rsid w:val="00BE442D"/>
    <w:rsid w:val="00BE6E47"/>
    <w:rsid w:val="00BF7BB8"/>
    <w:rsid w:val="00C04B2A"/>
    <w:rsid w:val="00C063DB"/>
    <w:rsid w:val="00C16454"/>
    <w:rsid w:val="00C229D9"/>
    <w:rsid w:val="00C31B03"/>
    <w:rsid w:val="00C35291"/>
    <w:rsid w:val="00C40484"/>
    <w:rsid w:val="00C50054"/>
    <w:rsid w:val="00C500ED"/>
    <w:rsid w:val="00C54D04"/>
    <w:rsid w:val="00C81748"/>
    <w:rsid w:val="00C84B00"/>
    <w:rsid w:val="00CA0128"/>
    <w:rsid w:val="00CA21D5"/>
    <w:rsid w:val="00CB084B"/>
    <w:rsid w:val="00CB1506"/>
    <w:rsid w:val="00CB1610"/>
    <w:rsid w:val="00CB1AC8"/>
    <w:rsid w:val="00CB535F"/>
    <w:rsid w:val="00CB5609"/>
    <w:rsid w:val="00CC0EFE"/>
    <w:rsid w:val="00CC7F70"/>
    <w:rsid w:val="00CD3A35"/>
    <w:rsid w:val="00CE1400"/>
    <w:rsid w:val="00CF151E"/>
    <w:rsid w:val="00D068EA"/>
    <w:rsid w:val="00D14DA0"/>
    <w:rsid w:val="00D3603C"/>
    <w:rsid w:val="00D41AE1"/>
    <w:rsid w:val="00D45A31"/>
    <w:rsid w:val="00D4620D"/>
    <w:rsid w:val="00D46A81"/>
    <w:rsid w:val="00D56375"/>
    <w:rsid w:val="00D80B6C"/>
    <w:rsid w:val="00D8387A"/>
    <w:rsid w:val="00D844EC"/>
    <w:rsid w:val="00D936E1"/>
    <w:rsid w:val="00DA1648"/>
    <w:rsid w:val="00DA5264"/>
    <w:rsid w:val="00DB1AB3"/>
    <w:rsid w:val="00DE5EB8"/>
    <w:rsid w:val="00DE785C"/>
    <w:rsid w:val="00E05ABA"/>
    <w:rsid w:val="00E1029B"/>
    <w:rsid w:val="00E13128"/>
    <w:rsid w:val="00E30CBE"/>
    <w:rsid w:val="00E804A4"/>
    <w:rsid w:val="00E81D4C"/>
    <w:rsid w:val="00EA13FE"/>
    <w:rsid w:val="00EA6433"/>
    <w:rsid w:val="00EB05B2"/>
    <w:rsid w:val="00EC2365"/>
    <w:rsid w:val="00EE26E7"/>
    <w:rsid w:val="00EE36FC"/>
    <w:rsid w:val="00EE508A"/>
    <w:rsid w:val="00EE6183"/>
    <w:rsid w:val="00EE7003"/>
    <w:rsid w:val="00EF1053"/>
    <w:rsid w:val="00EF669A"/>
    <w:rsid w:val="00F018BE"/>
    <w:rsid w:val="00F136AA"/>
    <w:rsid w:val="00F14035"/>
    <w:rsid w:val="00F22C40"/>
    <w:rsid w:val="00F26BE5"/>
    <w:rsid w:val="00F30391"/>
    <w:rsid w:val="00F46C64"/>
    <w:rsid w:val="00F503E0"/>
    <w:rsid w:val="00F701BD"/>
    <w:rsid w:val="00F70B57"/>
    <w:rsid w:val="00F7397B"/>
    <w:rsid w:val="00F80DAC"/>
    <w:rsid w:val="00FA2198"/>
    <w:rsid w:val="00FA400D"/>
    <w:rsid w:val="00FD3F73"/>
    <w:rsid w:val="00FE2078"/>
    <w:rsid w:val="00FE66BD"/>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CA" w:eastAsia="fr-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365"/>
    <w:rPr>
      <w:rFonts w:ascii="Arial" w:hAnsi="Arial"/>
      <w:sz w:val="24"/>
      <w:szCs w:val="24"/>
      <w:lang w:val="en-US" w:eastAsia="en-US"/>
    </w:rPr>
  </w:style>
  <w:style w:type="paragraph" w:styleId="Heading1">
    <w:name w:val="heading 1"/>
    <w:basedOn w:val="Normal"/>
    <w:next w:val="Normal"/>
    <w:qFormat/>
    <w:rsid w:val="00620E09"/>
    <w:pPr>
      <w:keepNext/>
      <w:numPr>
        <w:numId w:val="1"/>
      </w:numPr>
      <w:spacing w:before="240" w:after="60"/>
      <w:outlineLvl w:val="0"/>
    </w:pPr>
    <w:rPr>
      <w:rFonts w:cs="Arial"/>
      <w:b/>
      <w:bCs/>
      <w:kern w:val="32"/>
      <w:sz w:val="28"/>
      <w:szCs w:val="32"/>
    </w:rPr>
  </w:style>
  <w:style w:type="paragraph" w:styleId="Heading2">
    <w:name w:val="heading 2"/>
    <w:basedOn w:val="Normal"/>
    <w:next w:val="Normal"/>
    <w:qFormat/>
    <w:rsid w:val="006A59E8"/>
    <w:pPr>
      <w:keepNext/>
      <w:numPr>
        <w:ilvl w:val="1"/>
        <w:numId w:val="1"/>
      </w:numPr>
      <w:spacing w:before="240" w:after="60"/>
      <w:outlineLvl w:val="1"/>
    </w:pPr>
    <w:rPr>
      <w:rFonts w:cs="Arial"/>
      <w:b/>
      <w:bCs/>
      <w:i/>
      <w:iCs/>
      <w:sz w:val="28"/>
      <w:szCs w:val="28"/>
    </w:rPr>
  </w:style>
  <w:style w:type="paragraph" w:styleId="Heading3">
    <w:name w:val="heading 3"/>
    <w:basedOn w:val="Normal"/>
    <w:next w:val="Normal"/>
    <w:autoRedefine/>
    <w:qFormat/>
    <w:rsid w:val="009C0B93"/>
    <w:pPr>
      <w:keepNext/>
      <w:numPr>
        <w:numId w:val="23"/>
      </w:numPr>
      <w:spacing w:before="240" w:after="60"/>
      <w:outlineLvl w:val="2"/>
    </w:pPr>
    <w:rPr>
      <w:rFonts w:cs="Arial"/>
      <w:b/>
      <w:bCs/>
      <w:sz w:val="26"/>
      <w:szCs w:val="26"/>
      <w:lang w:val="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8E5FEB"/>
    <w:pPr>
      <w:tabs>
        <w:tab w:val="left" w:pos="480"/>
        <w:tab w:val="right" w:leader="dot" w:pos="8630"/>
      </w:tabs>
      <w:spacing w:before="120" w:after="120"/>
    </w:pPr>
  </w:style>
  <w:style w:type="paragraph" w:styleId="TOC2">
    <w:name w:val="toc 2"/>
    <w:basedOn w:val="Normal"/>
    <w:next w:val="Normal"/>
    <w:autoRedefine/>
    <w:uiPriority w:val="39"/>
    <w:rsid w:val="00CB1610"/>
    <w:pPr>
      <w:tabs>
        <w:tab w:val="left" w:pos="880"/>
        <w:tab w:val="right" w:leader="dot" w:pos="8630"/>
      </w:tabs>
      <w:ind w:left="240"/>
    </w:pPr>
  </w:style>
  <w:style w:type="character" w:styleId="Hyperlink">
    <w:name w:val="Hyperlink"/>
    <w:basedOn w:val="DefaultParagraphFont"/>
    <w:uiPriority w:val="99"/>
    <w:rsid w:val="00D3603C"/>
    <w:rPr>
      <w:color w:val="0000FF"/>
      <w:u w:val="single"/>
    </w:rPr>
  </w:style>
  <w:style w:type="paragraph" w:styleId="Footer">
    <w:name w:val="footer"/>
    <w:basedOn w:val="Normal"/>
    <w:rsid w:val="00D3603C"/>
    <w:pPr>
      <w:tabs>
        <w:tab w:val="center" w:pos="4320"/>
        <w:tab w:val="right" w:pos="8640"/>
      </w:tabs>
    </w:pPr>
  </w:style>
  <w:style w:type="character" w:styleId="PageNumber">
    <w:name w:val="page number"/>
    <w:basedOn w:val="DefaultParagraphFont"/>
    <w:rsid w:val="00D3603C"/>
  </w:style>
  <w:style w:type="paragraph" w:styleId="Date">
    <w:name w:val="Date"/>
    <w:basedOn w:val="Normal"/>
    <w:next w:val="Normal"/>
    <w:rsid w:val="00620E09"/>
  </w:style>
  <w:style w:type="paragraph" w:styleId="BodyText">
    <w:name w:val="Body Text"/>
    <w:basedOn w:val="Normal"/>
    <w:rsid w:val="00620E09"/>
    <w:pPr>
      <w:spacing w:after="120"/>
    </w:pPr>
  </w:style>
  <w:style w:type="character" w:customStyle="1" w:styleId="titre14">
    <w:name w:val="titre14"/>
    <w:basedOn w:val="DefaultParagraphFont"/>
    <w:rsid w:val="00C04B2A"/>
  </w:style>
  <w:style w:type="paragraph" w:styleId="TOC3">
    <w:name w:val="toc 3"/>
    <w:basedOn w:val="Normal"/>
    <w:next w:val="Normal"/>
    <w:autoRedefine/>
    <w:uiPriority w:val="39"/>
    <w:rsid w:val="008E5FEB"/>
    <w:rPr>
      <w:noProof/>
      <w:lang w:val="fr-CA"/>
    </w:rPr>
  </w:style>
  <w:style w:type="character" w:customStyle="1" w:styleId="Caractredenotedebasdepage">
    <w:name w:val="Caractère de note de bas de page"/>
    <w:rsid w:val="0084603D"/>
  </w:style>
  <w:style w:type="character" w:styleId="FootnoteReference">
    <w:name w:val="footnote reference"/>
    <w:semiHidden/>
    <w:rsid w:val="0084603D"/>
    <w:rPr>
      <w:vertAlign w:val="superscript"/>
    </w:rPr>
  </w:style>
  <w:style w:type="paragraph" w:styleId="FootnoteText">
    <w:name w:val="footnote text"/>
    <w:basedOn w:val="Normal"/>
    <w:semiHidden/>
    <w:rsid w:val="0084603D"/>
    <w:pPr>
      <w:suppressLineNumbers/>
      <w:suppressAutoHyphens/>
      <w:ind w:left="283" w:hanging="283"/>
    </w:pPr>
    <w:rPr>
      <w:rFonts w:ascii="Times New Roman" w:hAnsi="Times New Roman"/>
      <w:sz w:val="20"/>
      <w:szCs w:val="20"/>
      <w:lang w:eastAsia="ar-SA"/>
    </w:rPr>
  </w:style>
  <w:style w:type="paragraph" w:styleId="Header">
    <w:name w:val="header"/>
    <w:basedOn w:val="Normal"/>
    <w:rsid w:val="000C6C9C"/>
    <w:pPr>
      <w:tabs>
        <w:tab w:val="center" w:pos="4320"/>
        <w:tab w:val="right" w:pos="8640"/>
      </w:tabs>
    </w:pPr>
  </w:style>
  <w:style w:type="paragraph" w:customStyle="1" w:styleId="InfoBlue">
    <w:name w:val="InfoBlue"/>
    <w:basedOn w:val="Normal"/>
    <w:next w:val="BodyText"/>
    <w:autoRedefine/>
    <w:rsid w:val="007D4D6F"/>
    <w:pPr>
      <w:widowControl w:val="0"/>
      <w:spacing w:after="120" w:line="240" w:lineRule="atLeast"/>
      <w:ind w:left="720"/>
    </w:pPr>
    <w:rPr>
      <w:rFonts w:ascii="Times New Roman" w:hAnsi="Times New Roman"/>
      <w:i/>
      <w:color w:val="0000FF"/>
      <w:sz w:val="20"/>
      <w:szCs w:val="20"/>
    </w:rPr>
  </w:style>
  <w:style w:type="paragraph" w:styleId="BalloonText">
    <w:name w:val="Balloon Text"/>
    <w:basedOn w:val="Normal"/>
    <w:link w:val="BalloonTextChar"/>
    <w:rsid w:val="002040FF"/>
    <w:rPr>
      <w:rFonts w:ascii="Tahoma" w:hAnsi="Tahoma" w:cs="Tahoma"/>
      <w:sz w:val="16"/>
      <w:szCs w:val="16"/>
    </w:rPr>
  </w:style>
  <w:style w:type="character" w:customStyle="1" w:styleId="BalloonTextChar">
    <w:name w:val="Balloon Text Char"/>
    <w:basedOn w:val="DefaultParagraphFont"/>
    <w:link w:val="BalloonText"/>
    <w:rsid w:val="002040FF"/>
    <w:rPr>
      <w:rFonts w:ascii="Tahoma" w:hAnsi="Tahoma" w:cs="Tahoma"/>
      <w:sz w:val="16"/>
      <w:szCs w:val="16"/>
      <w:lang w:val="en-US" w:eastAsia="en-US"/>
    </w:rPr>
  </w:style>
  <w:style w:type="paragraph" w:styleId="ListParagraph">
    <w:name w:val="List Paragraph"/>
    <w:basedOn w:val="Normal"/>
    <w:uiPriority w:val="34"/>
    <w:qFormat/>
    <w:rsid w:val="00862615"/>
    <w:pPr>
      <w:ind w:left="720"/>
      <w:contextualSpacing/>
    </w:pPr>
  </w:style>
  <w:style w:type="character" w:styleId="FollowedHyperlink">
    <w:name w:val="FollowedHyperlink"/>
    <w:basedOn w:val="DefaultParagraphFont"/>
    <w:semiHidden/>
    <w:unhideWhenUsed/>
    <w:rsid w:val="00D936E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CA" w:eastAsia="fr-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365"/>
    <w:rPr>
      <w:rFonts w:ascii="Arial" w:hAnsi="Arial"/>
      <w:sz w:val="24"/>
      <w:szCs w:val="24"/>
      <w:lang w:val="en-US" w:eastAsia="en-US"/>
    </w:rPr>
  </w:style>
  <w:style w:type="paragraph" w:styleId="Heading1">
    <w:name w:val="heading 1"/>
    <w:basedOn w:val="Normal"/>
    <w:next w:val="Normal"/>
    <w:qFormat/>
    <w:rsid w:val="00620E09"/>
    <w:pPr>
      <w:keepNext/>
      <w:numPr>
        <w:numId w:val="1"/>
      </w:numPr>
      <w:spacing w:before="240" w:after="60"/>
      <w:outlineLvl w:val="0"/>
    </w:pPr>
    <w:rPr>
      <w:rFonts w:cs="Arial"/>
      <w:b/>
      <w:bCs/>
      <w:kern w:val="32"/>
      <w:sz w:val="28"/>
      <w:szCs w:val="32"/>
    </w:rPr>
  </w:style>
  <w:style w:type="paragraph" w:styleId="Heading2">
    <w:name w:val="heading 2"/>
    <w:basedOn w:val="Normal"/>
    <w:next w:val="Normal"/>
    <w:qFormat/>
    <w:rsid w:val="006A59E8"/>
    <w:pPr>
      <w:keepNext/>
      <w:numPr>
        <w:ilvl w:val="1"/>
        <w:numId w:val="1"/>
      </w:numPr>
      <w:spacing w:before="240" w:after="60"/>
      <w:outlineLvl w:val="1"/>
    </w:pPr>
    <w:rPr>
      <w:rFonts w:cs="Arial"/>
      <w:b/>
      <w:bCs/>
      <w:i/>
      <w:iCs/>
      <w:sz w:val="28"/>
      <w:szCs w:val="28"/>
    </w:rPr>
  </w:style>
  <w:style w:type="paragraph" w:styleId="Heading3">
    <w:name w:val="heading 3"/>
    <w:basedOn w:val="Normal"/>
    <w:next w:val="Normal"/>
    <w:autoRedefine/>
    <w:qFormat/>
    <w:rsid w:val="009C0B93"/>
    <w:pPr>
      <w:keepNext/>
      <w:numPr>
        <w:numId w:val="23"/>
      </w:numPr>
      <w:spacing w:before="240" w:after="60"/>
      <w:outlineLvl w:val="2"/>
    </w:pPr>
    <w:rPr>
      <w:rFonts w:cs="Arial"/>
      <w:b/>
      <w:bCs/>
      <w:sz w:val="26"/>
      <w:szCs w:val="26"/>
      <w:lang w:val="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8E5FEB"/>
    <w:pPr>
      <w:tabs>
        <w:tab w:val="left" w:pos="480"/>
        <w:tab w:val="right" w:leader="dot" w:pos="8630"/>
      </w:tabs>
      <w:spacing w:before="120" w:after="120"/>
    </w:pPr>
  </w:style>
  <w:style w:type="paragraph" w:styleId="TOC2">
    <w:name w:val="toc 2"/>
    <w:basedOn w:val="Normal"/>
    <w:next w:val="Normal"/>
    <w:autoRedefine/>
    <w:uiPriority w:val="39"/>
    <w:rsid w:val="00CB1610"/>
    <w:pPr>
      <w:tabs>
        <w:tab w:val="left" w:pos="880"/>
        <w:tab w:val="right" w:leader="dot" w:pos="8630"/>
      </w:tabs>
      <w:ind w:left="240"/>
    </w:pPr>
  </w:style>
  <w:style w:type="character" w:styleId="Hyperlink">
    <w:name w:val="Hyperlink"/>
    <w:basedOn w:val="DefaultParagraphFont"/>
    <w:uiPriority w:val="99"/>
    <w:rsid w:val="00D3603C"/>
    <w:rPr>
      <w:color w:val="0000FF"/>
      <w:u w:val="single"/>
    </w:rPr>
  </w:style>
  <w:style w:type="paragraph" w:styleId="Footer">
    <w:name w:val="footer"/>
    <w:basedOn w:val="Normal"/>
    <w:rsid w:val="00D3603C"/>
    <w:pPr>
      <w:tabs>
        <w:tab w:val="center" w:pos="4320"/>
        <w:tab w:val="right" w:pos="8640"/>
      </w:tabs>
    </w:pPr>
  </w:style>
  <w:style w:type="character" w:styleId="PageNumber">
    <w:name w:val="page number"/>
    <w:basedOn w:val="DefaultParagraphFont"/>
    <w:rsid w:val="00D3603C"/>
  </w:style>
  <w:style w:type="paragraph" w:styleId="Date">
    <w:name w:val="Date"/>
    <w:basedOn w:val="Normal"/>
    <w:next w:val="Normal"/>
    <w:rsid w:val="00620E09"/>
  </w:style>
  <w:style w:type="paragraph" w:styleId="BodyText">
    <w:name w:val="Body Text"/>
    <w:basedOn w:val="Normal"/>
    <w:rsid w:val="00620E09"/>
    <w:pPr>
      <w:spacing w:after="120"/>
    </w:pPr>
  </w:style>
  <w:style w:type="character" w:customStyle="1" w:styleId="titre14">
    <w:name w:val="titre14"/>
    <w:basedOn w:val="DefaultParagraphFont"/>
    <w:rsid w:val="00C04B2A"/>
  </w:style>
  <w:style w:type="paragraph" w:styleId="TOC3">
    <w:name w:val="toc 3"/>
    <w:basedOn w:val="Normal"/>
    <w:next w:val="Normal"/>
    <w:autoRedefine/>
    <w:uiPriority w:val="39"/>
    <w:rsid w:val="008E5FEB"/>
    <w:rPr>
      <w:noProof/>
      <w:lang w:val="fr-CA"/>
    </w:rPr>
  </w:style>
  <w:style w:type="character" w:customStyle="1" w:styleId="Caractredenotedebasdepage">
    <w:name w:val="Caractère de note de bas de page"/>
    <w:rsid w:val="0084603D"/>
  </w:style>
  <w:style w:type="character" w:styleId="FootnoteReference">
    <w:name w:val="footnote reference"/>
    <w:semiHidden/>
    <w:rsid w:val="0084603D"/>
    <w:rPr>
      <w:vertAlign w:val="superscript"/>
    </w:rPr>
  </w:style>
  <w:style w:type="paragraph" w:styleId="FootnoteText">
    <w:name w:val="footnote text"/>
    <w:basedOn w:val="Normal"/>
    <w:semiHidden/>
    <w:rsid w:val="0084603D"/>
    <w:pPr>
      <w:suppressLineNumbers/>
      <w:suppressAutoHyphens/>
      <w:ind w:left="283" w:hanging="283"/>
    </w:pPr>
    <w:rPr>
      <w:rFonts w:ascii="Times New Roman" w:hAnsi="Times New Roman"/>
      <w:sz w:val="20"/>
      <w:szCs w:val="20"/>
      <w:lang w:eastAsia="ar-SA"/>
    </w:rPr>
  </w:style>
  <w:style w:type="paragraph" w:styleId="Header">
    <w:name w:val="header"/>
    <w:basedOn w:val="Normal"/>
    <w:rsid w:val="000C6C9C"/>
    <w:pPr>
      <w:tabs>
        <w:tab w:val="center" w:pos="4320"/>
        <w:tab w:val="right" w:pos="8640"/>
      </w:tabs>
    </w:pPr>
  </w:style>
  <w:style w:type="paragraph" w:customStyle="1" w:styleId="InfoBlue">
    <w:name w:val="InfoBlue"/>
    <w:basedOn w:val="Normal"/>
    <w:next w:val="BodyText"/>
    <w:autoRedefine/>
    <w:rsid w:val="007D4D6F"/>
    <w:pPr>
      <w:widowControl w:val="0"/>
      <w:spacing w:after="120" w:line="240" w:lineRule="atLeast"/>
      <w:ind w:left="720"/>
    </w:pPr>
    <w:rPr>
      <w:rFonts w:ascii="Times New Roman" w:hAnsi="Times New Roman"/>
      <w:i/>
      <w:color w:val="0000FF"/>
      <w:sz w:val="20"/>
      <w:szCs w:val="20"/>
    </w:rPr>
  </w:style>
  <w:style w:type="paragraph" w:styleId="BalloonText">
    <w:name w:val="Balloon Text"/>
    <w:basedOn w:val="Normal"/>
    <w:link w:val="BalloonTextChar"/>
    <w:rsid w:val="002040FF"/>
    <w:rPr>
      <w:rFonts w:ascii="Tahoma" w:hAnsi="Tahoma" w:cs="Tahoma"/>
      <w:sz w:val="16"/>
      <w:szCs w:val="16"/>
    </w:rPr>
  </w:style>
  <w:style w:type="character" w:customStyle="1" w:styleId="BalloonTextChar">
    <w:name w:val="Balloon Text Char"/>
    <w:basedOn w:val="DefaultParagraphFont"/>
    <w:link w:val="BalloonText"/>
    <w:rsid w:val="002040FF"/>
    <w:rPr>
      <w:rFonts w:ascii="Tahoma" w:hAnsi="Tahoma" w:cs="Tahoma"/>
      <w:sz w:val="16"/>
      <w:szCs w:val="16"/>
      <w:lang w:val="en-US" w:eastAsia="en-US"/>
    </w:rPr>
  </w:style>
  <w:style w:type="paragraph" w:styleId="ListParagraph">
    <w:name w:val="List Paragraph"/>
    <w:basedOn w:val="Normal"/>
    <w:uiPriority w:val="34"/>
    <w:qFormat/>
    <w:rsid w:val="00862615"/>
    <w:pPr>
      <w:ind w:left="720"/>
      <w:contextualSpacing/>
    </w:pPr>
  </w:style>
  <w:style w:type="character" w:styleId="FollowedHyperlink">
    <w:name w:val="FollowedHyperlink"/>
    <w:basedOn w:val="DefaultParagraphFont"/>
    <w:semiHidden/>
    <w:unhideWhenUsed/>
    <w:rsid w:val="00D936E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0687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openshift.com/" TargetMode="External"/><Relationship Id="rId18" Type="http://schemas.openxmlformats.org/officeDocument/2006/relationships/image" Target="media/image8.png"/><Relationship Id="rId26" Type="http://schemas.openxmlformats.org/officeDocument/2006/relationships/hyperlink" Target="https://www.openshift.com/blogs/getting-started-with-eclipse-paas-integration"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www.openshift.com/products/online" TargetMode="External"/><Relationship Id="rId17" Type="http://schemas.openxmlformats.org/officeDocument/2006/relationships/image" Target="media/image7.png"/><Relationship Id="rId25" Type="http://schemas.openxmlformats.org/officeDocument/2006/relationships/hyperlink" Target="https://www.openshift.com/page/openshift-environment-variable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help.github.com/articles/generating-ssh-keys"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mvnrepository.com/" TargetMode="External"/><Relationship Id="rId3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CF0945-1259-4029-80B3-676817FB5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1326</Words>
  <Characters>7562</Characters>
  <Application>Microsoft Office Word</Application>
  <DocSecurity>0</DocSecurity>
  <Lines>63</Lines>
  <Paragraphs>17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Début d’appel d’offre</vt:lpstr>
      <vt:lpstr>Début d’appel d’offre</vt:lpstr>
    </vt:vector>
  </TitlesOfParts>
  <Company>POLYMTL</Company>
  <LinksUpToDate>false</LinksUpToDate>
  <CharactersWithSpaces>8871</CharactersWithSpaces>
  <SharedDoc>false</SharedDoc>
  <HLinks>
    <vt:vector size="114" baseType="variant">
      <vt:variant>
        <vt:i4>1376311</vt:i4>
      </vt:variant>
      <vt:variant>
        <vt:i4>110</vt:i4>
      </vt:variant>
      <vt:variant>
        <vt:i4>0</vt:i4>
      </vt:variant>
      <vt:variant>
        <vt:i4>5</vt:i4>
      </vt:variant>
      <vt:variant>
        <vt:lpwstr/>
      </vt:variant>
      <vt:variant>
        <vt:lpwstr>_Toc210623768</vt:lpwstr>
      </vt:variant>
      <vt:variant>
        <vt:i4>1376311</vt:i4>
      </vt:variant>
      <vt:variant>
        <vt:i4>104</vt:i4>
      </vt:variant>
      <vt:variant>
        <vt:i4>0</vt:i4>
      </vt:variant>
      <vt:variant>
        <vt:i4>5</vt:i4>
      </vt:variant>
      <vt:variant>
        <vt:lpwstr/>
      </vt:variant>
      <vt:variant>
        <vt:lpwstr>_Toc210623767</vt:lpwstr>
      </vt:variant>
      <vt:variant>
        <vt:i4>1376311</vt:i4>
      </vt:variant>
      <vt:variant>
        <vt:i4>98</vt:i4>
      </vt:variant>
      <vt:variant>
        <vt:i4>0</vt:i4>
      </vt:variant>
      <vt:variant>
        <vt:i4>5</vt:i4>
      </vt:variant>
      <vt:variant>
        <vt:lpwstr/>
      </vt:variant>
      <vt:variant>
        <vt:lpwstr>_Toc210623766</vt:lpwstr>
      </vt:variant>
      <vt:variant>
        <vt:i4>1376311</vt:i4>
      </vt:variant>
      <vt:variant>
        <vt:i4>92</vt:i4>
      </vt:variant>
      <vt:variant>
        <vt:i4>0</vt:i4>
      </vt:variant>
      <vt:variant>
        <vt:i4>5</vt:i4>
      </vt:variant>
      <vt:variant>
        <vt:lpwstr/>
      </vt:variant>
      <vt:variant>
        <vt:lpwstr>_Toc210623765</vt:lpwstr>
      </vt:variant>
      <vt:variant>
        <vt:i4>1376311</vt:i4>
      </vt:variant>
      <vt:variant>
        <vt:i4>86</vt:i4>
      </vt:variant>
      <vt:variant>
        <vt:i4>0</vt:i4>
      </vt:variant>
      <vt:variant>
        <vt:i4>5</vt:i4>
      </vt:variant>
      <vt:variant>
        <vt:lpwstr/>
      </vt:variant>
      <vt:variant>
        <vt:lpwstr>_Toc210623764</vt:lpwstr>
      </vt:variant>
      <vt:variant>
        <vt:i4>1376311</vt:i4>
      </vt:variant>
      <vt:variant>
        <vt:i4>80</vt:i4>
      </vt:variant>
      <vt:variant>
        <vt:i4>0</vt:i4>
      </vt:variant>
      <vt:variant>
        <vt:i4>5</vt:i4>
      </vt:variant>
      <vt:variant>
        <vt:lpwstr/>
      </vt:variant>
      <vt:variant>
        <vt:lpwstr>_Toc210623763</vt:lpwstr>
      </vt:variant>
      <vt:variant>
        <vt:i4>1376311</vt:i4>
      </vt:variant>
      <vt:variant>
        <vt:i4>74</vt:i4>
      </vt:variant>
      <vt:variant>
        <vt:i4>0</vt:i4>
      </vt:variant>
      <vt:variant>
        <vt:i4>5</vt:i4>
      </vt:variant>
      <vt:variant>
        <vt:lpwstr/>
      </vt:variant>
      <vt:variant>
        <vt:lpwstr>_Toc210623762</vt:lpwstr>
      </vt:variant>
      <vt:variant>
        <vt:i4>1376311</vt:i4>
      </vt:variant>
      <vt:variant>
        <vt:i4>68</vt:i4>
      </vt:variant>
      <vt:variant>
        <vt:i4>0</vt:i4>
      </vt:variant>
      <vt:variant>
        <vt:i4>5</vt:i4>
      </vt:variant>
      <vt:variant>
        <vt:lpwstr/>
      </vt:variant>
      <vt:variant>
        <vt:lpwstr>_Toc210623761</vt:lpwstr>
      </vt:variant>
      <vt:variant>
        <vt:i4>1376311</vt:i4>
      </vt:variant>
      <vt:variant>
        <vt:i4>62</vt:i4>
      </vt:variant>
      <vt:variant>
        <vt:i4>0</vt:i4>
      </vt:variant>
      <vt:variant>
        <vt:i4>5</vt:i4>
      </vt:variant>
      <vt:variant>
        <vt:lpwstr/>
      </vt:variant>
      <vt:variant>
        <vt:lpwstr>_Toc210623760</vt:lpwstr>
      </vt:variant>
      <vt:variant>
        <vt:i4>1441847</vt:i4>
      </vt:variant>
      <vt:variant>
        <vt:i4>56</vt:i4>
      </vt:variant>
      <vt:variant>
        <vt:i4>0</vt:i4>
      </vt:variant>
      <vt:variant>
        <vt:i4>5</vt:i4>
      </vt:variant>
      <vt:variant>
        <vt:lpwstr/>
      </vt:variant>
      <vt:variant>
        <vt:lpwstr>_Toc210623759</vt:lpwstr>
      </vt:variant>
      <vt:variant>
        <vt:i4>1441847</vt:i4>
      </vt:variant>
      <vt:variant>
        <vt:i4>50</vt:i4>
      </vt:variant>
      <vt:variant>
        <vt:i4>0</vt:i4>
      </vt:variant>
      <vt:variant>
        <vt:i4>5</vt:i4>
      </vt:variant>
      <vt:variant>
        <vt:lpwstr/>
      </vt:variant>
      <vt:variant>
        <vt:lpwstr>_Toc210623758</vt:lpwstr>
      </vt:variant>
      <vt:variant>
        <vt:i4>1441847</vt:i4>
      </vt:variant>
      <vt:variant>
        <vt:i4>44</vt:i4>
      </vt:variant>
      <vt:variant>
        <vt:i4>0</vt:i4>
      </vt:variant>
      <vt:variant>
        <vt:i4>5</vt:i4>
      </vt:variant>
      <vt:variant>
        <vt:lpwstr/>
      </vt:variant>
      <vt:variant>
        <vt:lpwstr>_Toc210623757</vt:lpwstr>
      </vt:variant>
      <vt:variant>
        <vt:i4>1441847</vt:i4>
      </vt:variant>
      <vt:variant>
        <vt:i4>38</vt:i4>
      </vt:variant>
      <vt:variant>
        <vt:i4>0</vt:i4>
      </vt:variant>
      <vt:variant>
        <vt:i4>5</vt:i4>
      </vt:variant>
      <vt:variant>
        <vt:lpwstr/>
      </vt:variant>
      <vt:variant>
        <vt:lpwstr>_Toc210623756</vt:lpwstr>
      </vt:variant>
      <vt:variant>
        <vt:i4>1441847</vt:i4>
      </vt:variant>
      <vt:variant>
        <vt:i4>32</vt:i4>
      </vt:variant>
      <vt:variant>
        <vt:i4>0</vt:i4>
      </vt:variant>
      <vt:variant>
        <vt:i4>5</vt:i4>
      </vt:variant>
      <vt:variant>
        <vt:lpwstr/>
      </vt:variant>
      <vt:variant>
        <vt:lpwstr>_Toc210623755</vt:lpwstr>
      </vt:variant>
      <vt:variant>
        <vt:i4>1441847</vt:i4>
      </vt:variant>
      <vt:variant>
        <vt:i4>26</vt:i4>
      </vt:variant>
      <vt:variant>
        <vt:i4>0</vt:i4>
      </vt:variant>
      <vt:variant>
        <vt:i4>5</vt:i4>
      </vt:variant>
      <vt:variant>
        <vt:lpwstr/>
      </vt:variant>
      <vt:variant>
        <vt:lpwstr>_Toc210623754</vt:lpwstr>
      </vt:variant>
      <vt:variant>
        <vt:i4>1441847</vt:i4>
      </vt:variant>
      <vt:variant>
        <vt:i4>20</vt:i4>
      </vt:variant>
      <vt:variant>
        <vt:i4>0</vt:i4>
      </vt:variant>
      <vt:variant>
        <vt:i4>5</vt:i4>
      </vt:variant>
      <vt:variant>
        <vt:lpwstr/>
      </vt:variant>
      <vt:variant>
        <vt:lpwstr>_Toc210623753</vt:lpwstr>
      </vt:variant>
      <vt:variant>
        <vt:i4>1441847</vt:i4>
      </vt:variant>
      <vt:variant>
        <vt:i4>14</vt:i4>
      </vt:variant>
      <vt:variant>
        <vt:i4>0</vt:i4>
      </vt:variant>
      <vt:variant>
        <vt:i4>5</vt:i4>
      </vt:variant>
      <vt:variant>
        <vt:lpwstr/>
      </vt:variant>
      <vt:variant>
        <vt:lpwstr>_Toc210623752</vt:lpwstr>
      </vt:variant>
      <vt:variant>
        <vt:i4>1441847</vt:i4>
      </vt:variant>
      <vt:variant>
        <vt:i4>8</vt:i4>
      </vt:variant>
      <vt:variant>
        <vt:i4>0</vt:i4>
      </vt:variant>
      <vt:variant>
        <vt:i4>5</vt:i4>
      </vt:variant>
      <vt:variant>
        <vt:lpwstr/>
      </vt:variant>
      <vt:variant>
        <vt:lpwstr>_Toc210623751</vt:lpwstr>
      </vt:variant>
      <vt:variant>
        <vt:i4>1441847</vt:i4>
      </vt:variant>
      <vt:variant>
        <vt:i4>2</vt:i4>
      </vt:variant>
      <vt:variant>
        <vt:i4>0</vt:i4>
      </vt:variant>
      <vt:variant>
        <vt:i4>5</vt:i4>
      </vt:variant>
      <vt:variant>
        <vt:lpwstr/>
      </vt:variant>
      <vt:variant>
        <vt:lpwstr>_Toc210623750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Début d’appel d’offre</dc:title>
  <dc:creator>p700033</dc:creator>
  <cp:lastModifiedBy>Anthony Tighe-Lafleur</cp:lastModifiedBy>
  <cp:revision>2</cp:revision>
  <cp:lastPrinted>2008-02-15T17:31:00Z</cp:lastPrinted>
  <dcterms:created xsi:type="dcterms:W3CDTF">2013-11-08T13:43:00Z</dcterms:created>
  <dcterms:modified xsi:type="dcterms:W3CDTF">2013-11-08T13:43:00Z</dcterms:modified>
</cp:coreProperties>
</file>